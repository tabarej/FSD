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3D2C7" w14:textId="77777777" w:rsidR="008002CE" w:rsidRDefault="008002CE">
      <w:pPr>
        <w:spacing w:before="1" w:line="100" w:lineRule="exact"/>
        <w:rPr>
          <w:sz w:val="10"/>
          <w:szCs w:val="10"/>
        </w:rPr>
      </w:pPr>
    </w:p>
    <w:p w14:paraId="1139E5BA" w14:textId="77777777" w:rsidR="008002CE" w:rsidRDefault="008002CE">
      <w:pPr>
        <w:spacing w:line="200" w:lineRule="exact"/>
      </w:pPr>
    </w:p>
    <w:p w14:paraId="752EC458" w14:textId="77777777" w:rsidR="008002CE" w:rsidRDefault="008002CE">
      <w:pPr>
        <w:spacing w:line="200" w:lineRule="exact"/>
      </w:pPr>
    </w:p>
    <w:p w14:paraId="1E2F5184" w14:textId="77777777" w:rsidR="008002CE" w:rsidRDefault="008002CE">
      <w:pPr>
        <w:spacing w:line="200" w:lineRule="exact"/>
      </w:pPr>
    </w:p>
    <w:p w14:paraId="1856FE03" w14:textId="77777777" w:rsidR="008002CE" w:rsidRDefault="008002CE">
      <w:pPr>
        <w:spacing w:line="200" w:lineRule="exact"/>
      </w:pPr>
    </w:p>
    <w:p w14:paraId="5C5B7063" w14:textId="77777777" w:rsidR="008002CE" w:rsidRDefault="00874C49">
      <w:pPr>
        <w:ind w:left="304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rac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b/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3AF361C1" w14:textId="1E508E7B" w:rsidR="008002CE" w:rsidRDefault="00874C49">
      <w:pPr>
        <w:tabs>
          <w:tab w:val="left" w:pos="648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6"/>
          <w:sz w:val="28"/>
          <w:szCs w:val="28"/>
        </w:rPr>
        <w:t xml:space="preserve"> </w:t>
      </w:r>
      <w:proofErr w:type="spellStart"/>
      <w:r w:rsidR="00F0161B">
        <w:rPr>
          <w:rFonts w:ascii="Calibri" w:eastAsia="Calibri" w:hAnsi="Calibri" w:cs="Calibri"/>
          <w:sz w:val="28"/>
          <w:szCs w:val="28"/>
          <w:u w:val="single" w:color="000000"/>
        </w:rPr>
        <w:t>Hyper text</w:t>
      </w:r>
      <w:proofErr w:type="spellEnd"/>
      <w:r w:rsidR="00F0161B">
        <w:rPr>
          <w:rFonts w:ascii="Calibri" w:eastAsia="Calibri" w:hAnsi="Calibri" w:cs="Calibri"/>
          <w:sz w:val="28"/>
          <w:szCs w:val="28"/>
          <w:u w:val="single" w:color="000000"/>
        </w:rPr>
        <w:t xml:space="preserve"> markup Language</w:t>
      </w:r>
      <w:r>
        <w:rPr>
          <w:sz w:val="28"/>
          <w:szCs w:val="28"/>
          <w:u w:val="single" w:color="000000"/>
        </w:rPr>
        <w:tab/>
      </w:r>
    </w:p>
    <w:p w14:paraId="25F9F026" w14:textId="6713EB37" w:rsidR="008002CE" w:rsidRDefault="00874C49">
      <w:pPr>
        <w:tabs>
          <w:tab w:val="left" w:pos="78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 w:rsidR="004D7585">
        <w:rPr>
          <w:rFonts w:ascii="Calibri" w:eastAsia="Calibri" w:hAnsi="Calibri" w:cs="Calibri"/>
          <w:spacing w:val="-1"/>
          <w:sz w:val="28"/>
          <w:szCs w:val="28"/>
        </w:rPr>
        <w:t>the current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8"/>
          <w:sz w:val="28"/>
          <w:szCs w:val="28"/>
        </w:rPr>
        <w:t xml:space="preserve"> </w:t>
      </w:r>
      <w:r w:rsidR="00F0161B">
        <w:rPr>
          <w:rFonts w:ascii="Calibri" w:eastAsia="Calibri" w:hAnsi="Calibri" w:cs="Calibri"/>
          <w:sz w:val="28"/>
          <w:szCs w:val="28"/>
          <w:u w:val="single" w:color="000000"/>
        </w:rPr>
        <w:t>HTML5</w:t>
      </w:r>
      <w:r>
        <w:rPr>
          <w:sz w:val="28"/>
          <w:szCs w:val="28"/>
          <w:u w:val="single" w:color="000000"/>
        </w:rPr>
        <w:tab/>
      </w:r>
    </w:p>
    <w:p w14:paraId="007E9CC7" w14:textId="5330C375" w:rsidR="008002CE" w:rsidRDefault="00874C49">
      <w:pPr>
        <w:tabs>
          <w:tab w:val="left" w:pos="600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 w:rsidR="00F0161B">
        <w:rPr>
          <w:rFonts w:ascii="Calibri" w:eastAsia="Calibri" w:hAnsi="Calibri" w:cs="Calibri"/>
          <w:sz w:val="28"/>
          <w:szCs w:val="28"/>
          <w:u w:val="single" w:color="000000"/>
        </w:rPr>
        <w:t xml:space="preserve">Integrated Develop </w:t>
      </w:r>
      <w:r w:rsidR="004D7585">
        <w:rPr>
          <w:rFonts w:ascii="Calibri" w:eastAsia="Calibri" w:hAnsi="Calibri" w:cs="Calibri"/>
          <w:sz w:val="28"/>
          <w:szCs w:val="28"/>
          <w:u w:val="single" w:color="000000"/>
        </w:rPr>
        <w:t>Environment</w:t>
      </w:r>
      <w:r>
        <w:rPr>
          <w:sz w:val="28"/>
          <w:szCs w:val="28"/>
          <w:u w:val="single" w:color="000000"/>
        </w:rPr>
        <w:tab/>
      </w:r>
    </w:p>
    <w:p w14:paraId="14512FE6" w14:textId="0BA444FD" w:rsidR="008002CE" w:rsidRDefault="00874C49">
      <w:pPr>
        <w:tabs>
          <w:tab w:val="left" w:pos="87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 w:rsidR="004D7585">
        <w:rPr>
          <w:rFonts w:ascii="Calibri" w:eastAsia="Calibri" w:hAnsi="Calibri" w:cs="Calibri"/>
          <w:sz w:val="28"/>
          <w:szCs w:val="28"/>
          <w:u w:val="single" w:color="000000"/>
        </w:rPr>
        <w:t>Visual</w:t>
      </w:r>
      <w:r w:rsidR="00F0161B">
        <w:rPr>
          <w:rFonts w:ascii="Calibri" w:eastAsia="Calibri" w:hAnsi="Calibri" w:cs="Calibri"/>
          <w:sz w:val="28"/>
          <w:szCs w:val="28"/>
          <w:u w:val="single" w:color="000000"/>
        </w:rPr>
        <w:t xml:space="preserve"> Studio Code</w:t>
      </w:r>
      <w:r>
        <w:rPr>
          <w:sz w:val="28"/>
          <w:szCs w:val="28"/>
          <w:u w:val="single" w:color="000000"/>
        </w:rPr>
        <w:tab/>
      </w:r>
    </w:p>
    <w:p w14:paraId="09A7477A" w14:textId="24BACB8B" w:rsidR="008002CE" w:rsidRDefault="00874C49">
      <w:pPr>
        <w:tabs>
          <w:tab w:val="left" w:pos="532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 w:rsidR="00F0161B">
        <w:rPr>
          <w:rFonts w:ascii="Calibri" w:eastAsia="Calibri" w:hAnsi="Calibri" w:cs="Calibri"/>
          <w:sz w:val="28"/>
          <w:szCs w:val="28"/>
          <w:u w:val="single" w:color="000000"/>
        </w:rPr>
        <w:t>Cascading Style Sheet</w:t>
      </w:r>
      <w:r>
        <w:rPr>
          <w:sz w:val="28"/>
          <w:szCs w:val="28"/>
          <w:u w:val="single" w:color="000000"/>
        </w:rPr>
        <w:tab/>
      </w:r>
    </w:p>
    <w:p w14:paraId="716DC5C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1B498388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E47A9A2" w14:textId="77777777" w:rsidR="008002CE" w:rsidRDefault="008002CE">
      <w:pPr>
        <w:spacing w:line="120" w:lineRule="exact"/>
        <w:rPr>
          <w:sz w:val="13"/>
          <w:szCs w:val="13"/>
        </w:rPr>
      </w:pPr>
    </w:p>
    <w:p w14:paraId="4E4392A7" w14:textId="77777777" w:rsidR="008002CE" w:rsidRDefault="008002CE">
      <w:pPr>
        <w:spacing w:line="200" w:lineRule="exact"/>
      </w:pPr>
    </w:p>
    <w:p w14:paraId="115DF29A" w14:textId="77777777" w:rsidR="008002CE" w:rsidRDefault="008002CE">
      <w:pPr>
        <w:spacing w:line="200" w:lineRule="exact"/>
      </w:pPr>
    </w:p>
    <w:p w14:paraId="5C30C0EE" w14:textId="77777777" w:rsidR="008002CE" w:rsidRDefault="008002CE">
      <w:pPr>
        <w:spacing w:line="200" w:lineRule="exact"/>
      </w:pPr>
    </w:p>
    <w:p w14:paraId="55665323" w14:textId="77777777" w:rsidR="008002CE" w:rsidRDefault="008002CE">
      <w:pPr>
        <w:spacing w:line="200" w:lineRule="exact"/>
      </w:pPr>
    </w:p>
    <w:p w14:paraId="5190360A" w14:textId="77777777" w:rsidR="008002CE" w:rsidRDefault="008002CE">
      <w:pPr>
        <w:spacing w:line="200" w:lineRule="exact"/>
      </w:pPr>
    </w:p>
    <w:p w14:paraId="2475ECAF" w14:textId="77777777" w:rsidR="008002CE" w:rsidRDefault="008002CE">
      <w:pPr>
        <w:spacing w:line="200" w:lineRule="exact"/>
      </w:pPr>
    </w:p>
    <w:p w14:paraId="5B05C140" w14:textId="77777777" w:rsidR="008002CE" w:rsidRDefault="008002CE">
      <w:pPr>
        <w:spacing w:line="200" w:lineRule="exact"/>
      </w:pPr>
    </w:p>
    <w:p w14:paraId="06D39FA0" w14:textId="77777777" w:rsidR="008002CE" w:rsidRDefault="008002CE">
      <w:pPr>
        <w:spacing w:line="200" w:lineRule="exact"/>
      </w:pPr>
    </w:p>
    <w:p w14:paraId="7F9F7BC3" w14:textId="77777777" w:rsidR="008002CE" w:rsidRDefault="00874C49">
      <w:pPr>
        <w:tabs>
          <w:tab w:val="left" w:pos="682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2"/>
          <w:sz w:val="28"/>
          <w:szCs w:val="28"/>
        </w:rPr>
        <w:t>rs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245BE2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Bo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4074992" w14:textId="77777777" w:rsidR="008002CE" w:rsidRDefault="008002CE">
      <w:pPr>
        <w:spacing w:line="200" w:lineRule="exact"/>
      </w:pPr>
    </w:p>
    <w:p w14:paraId="569E4CB1" w14:textId="77777777" w:rsidR="008002CE" w:rsidRDefault="008002CE">
      <w:pPr>
        <w:spacing w:line="200" w:lineRule="exact"/>
      </w:pPr>
    </w:p>
    <w:p w14:paraId="11F0F673" w14:textId="77777777" w:rsidR="008002CE" w:rsidRDefault="008002CE">
      <w:pPr>
        <w:spacing w:line="200" w:lineRule="exact"/>
      </w:pPr>
    </w:p>
    <w:p w14:paraId="642B4C94" w14:textId="77777777" w:rsidR="008002CE" w:rsidRDefault="008002CE">
      <w:pPr>
        <w:spacing w:line="200" w:lineRule="exact"/>
      </w:pPr>
    </w:p>
    <w:p w14:paraId="6C25A972" w14:textId="77777777" w:rsidR="008002CE" w:rsidRDefault="008002CE">
      <w:pPr>
        <w:spacing w:before="12" w:line="200" w:lineRule="exact"/>
      </w:pPr>
    </w:p>
    <w:p w14:paraId="7BE278E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pacing w:val="9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r?</w:t>
      </w:r>
    </w:p>
    <w:p w14:paraId="3A44B40C" w14:textId="77777777" w:rsidR="008002CE" w:rsidRDefault="008002CE">
      <w:pPr>
        <w:spacing w:line="200" w:lineRule="exact"/>
      </w:pPr>
    </w:p>
    <w:p w14:paraId="78BBF584" w14:textId="77777777" w:rsidR="008002CE" w:rsidRDefault="008002CE">
      <w:pPr>
        <w:spacing w:line="200" w:lineRule="exact"/>
      </w:pPr>
    </w:p>
    <w:p w14:paraId="5DC6BBE4" w14:textId="77777777" w:rsidR="008002CE" w:rsidRDefault="008002CE">
      <w:pPr>
        <w:spacing w:line="200" w:lineRule="exact"/>
      </w:pPr>
    </w:p>
    <w:p w14:paraId="2C230C3F" w14:textId="77777777" w:rsidR="008002CE" w:rsidRDefault="008002CE">
      <w:pPr>
        <w:spacing w:line="200" w:lineRule="exact"/>
      </w:pPr>
    </w:p>
    <w:p w14:paraId="57998E5F" w14:textId="77777777" w:rsidR="008002CE" w:rsidRDefault="008002CE">
      <w:pPr>
        <w:spacing w:before="7" w:line="220" w:lineRule="exact"/>
        <w:rPr>
          <w:sz w:val="22"/>
          <w:szCs w:val="22"/>
        </w:rPr>
      </w:pPr>
    </w:p>
    <w:p w14:paraId="38F7C94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4F15873" w14:textId="77777777" w:rsidR="008002CE" w:rsidRDefault="008002CE">
      <w:pPr>
        <w:spacing w:line="200" w:lineRule="exact"/>
      </w:pPr>
    </w:p>
    <w:p w14:paraId="09DAFB56" w14:textId="77777777" w:rsidR="008002CE" w:rsidRDefault="008002CE">
      <w:pPr>
        <w:spacing w:line="200" w:lineRule="exact"/>
      </w:pPr>
    </w:p>
    <w:p w14:paraId="30E8D7A1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6FA4F69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1)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k?</w:t>
      </w:r>
    </w:p>
    <w:p w14:paraId="26957E37" w14:textId="77777777" w:rsidR="008002CE" w:rsidRDefault="008002CE">
      <w:pPr>
        <w:spacing w:before="1" w:line="100" w:lineRule="exact"/>
        <w:rPr>
          <w:sz w:val="11"/>
          <w:szCs w:val="11"/>
        </w:rPr>
      </w:pPr>
    </w:p>
    <w:p w14:paraId="5017B8A8" w14:textId="77777777" w:rsidR="008002CE" w:rsidRDefault="008002CE">
      <w:pPr>
        <w:spacing w:line="200" w:lineRule="exact"/>
      </w:pPr>
    </w:p>
    <w:p w14:paraId="3913D31B" w14:textId="77777777" w:rsidR="008002CE" w:rsidRDefault="008002CE">
      <w:pPr>
        <w:spacing w:line="200" w:lineRule="exact"/>
      </w:pPr>
    </w:p>
    <w:p w14:paraId="489696FD" w14:textId="77777777" w:rsidR="008002CE" w:rsidRDefault="008002CE">
      <w:pPr>
        <w:spacing w:line="200" w:lineRule="exact"/>
      </w:pPr>
    </w:p>
    <w:p w14:paraId="542B3C21" w14:textId="77777777" w:rsidR="008002CE" w:rsidRDefault="008002CE">
      <w:pPr>
        <w:spacing w:line="200" w:lineRule="exact"/>
      </w:pPr>
    </w:p>
    <w:p w14:paraId="19AE9E20" w14:textId="77777777" w:rsidR="008002CE" w:rsidRDefault="008002CE">
      <w:pPr>
        <w:spacing w:line="200" w:lineRule="exact"/>
      </w:pPr>
    </w:p>
    <w:p w14:paraId="5AF4E6D3" w14:textId="77777777" w:rsidR="008002CE" w:rsidRDefault="008002CE">
      <w:pPr>
        <w:spacing w:line="200" w:lineRule="exact"/>
      </w:pPr>
    </w:p>
    <w:p w14:paraId="00480526" w14:textId="77777777" w:rsidR="008002CE" w:rsidRDefault="008002CE">
      <w:pPr>
        <w:spacing w:line="200" w:lineRule="exact"/>
      </w:pPr>
    </w:p>
    <w:p w14:paraId="65FA23C5" w14:textId="77777777" w:rsidR="008002CE" w:rsidRDefault="008002CE">
      <w:pPr>
        <w:spacing w:line="200" w:lineRule="exact"/>
      </w:pPr>
    </w:p>
    <w:p w14:paraId="483B39C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2)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ME</w:t>
      </w:r>
      <w:r>
        <w:rPr>
          <w:rFonts w:ascii="Calibri" w:eastAsia="Calibri" w:hAnsi="Calibri" w:cs="Calibri"/>
          <w:spacing w:val="-4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232436CD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3F571018" w14:textId="77777777" w:rsidR="008002CE" w:rsidRDefault="008002CE">
      <w:pPr>
        <w:spacing w:line="200" w:lineRule="exact"/>
      </w:pPr>
    </w:p>
    <w:p w14:paraId="0A113659" w14:textId="77777777" w:rsidR="008002CE" w:rsidRDefault="008002CE">
      <w:pPr>
        <w:spacing w:line="200" w:lineRule="exact"/>
      </w:pPr>
    </w:p>
    <w:p w14:paraId="515EAEB3" w14:textId="77777777" w:rsidR="008002CE" w:rsidRDefault="008002CE">
      <w:pPr>
        <w:spacing w:line="200" w:lineRule="exact"/>
      </w:pPr>
    </w:p>
    <w:p w14:paraId="3860F5F9" w14:textId="77777777" w:rsidR="008002CE" w:rsidRDefault="008002CE">
      <w:pPr>
        <w:spacing w:line="200" w:lineRule="exact"/>
      </w:pPr>
    </w:p>
    <w:p w14:paraId="7AC92F57" w14:textId="77777777" w:rsidR="008002CE" w:rsidRDefault="008002CE">
      <w:pPr>
        <w:spacing w:line="200" w:lineRule="exact"/>
      </w:pPr>
    </w:p>
    <w:p w14:paraId="132A0D4D" w14:textId="77777777" w:rsidR="008002CE" w:rsidRDefault="008002CE">
      <w:pPr>
        <w:spacing w:line="200" w:lineRule="exact"/>
      </w:pPr>
    </w:p>
    <w:p w14:paraId="4F4CFDA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3)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ME</w:t>
      </w:r>
      <w:r>
        <w:rPr>
          <w:rFonts w:ascii="Calibri" w:eastAsia="Calibri" w:hAnsi="Calibri" w:cs="Calibri"/>
          <w:spacing w:val="-4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k?</w:t>
      </w:r>
    </w:p>
    <w:p w14:paraId="57AB5F08" w14:textId="77777777" w:rsidR="008002CE" w:rsidRDefault="008002CE">
      <w:pPr>
        <w:spacing w:before="5" w:line="140" w:lineRule="exact"/>
        <w:rPr>
          <w:sz w:val="15"/>
          <w:szCs w:val="15"/>
        </w:rPr>
      </w:pPr>
    </w:p>
    <w:p w14:paraId="6469A9AB" w14:textId="77777777" w:rsidR="008002CE" w:rsidRDefault="008002CE">
      <w:pPr>
        <w:spacing w:line="200" w:lineRule="exact"/>
      </w:pPr>
    </w:p>
    <w:p w14:paraId="449EF750" w14:textId="77777777" w:rsidR="008002CE" w:rsidRDefault="008002CE">
      <w:pPr>
        <w:spacing w:line="200" w:lineRule="exact"/>
      </w:pPr>
    </w:p>
    <w:p w14:paraId="13A4A078" w14:textId="77777777" w:rsidR="008002CE" w:rsidRDefault="008002CE">
      <w:pPr>
        <w:spacing w:line="200" w:lineRule="exact"/>
      </w:pPr>
    </w:p>
    <w:p w14:paraId="2DACE9BF" w14:textId="77777777" w:rsidR="008002CE" w:rsidRDefault="008002CE">
      <w:pPr>
        <w:spacing w:line="200" w:lineRule="exact"/>
      </w:pPr>
    </w:p>
    <w:p w14:paraId="5D90092B" w14:textId="77777777" w:rsidR="008002CE" w:rsidRDefault="008002CE">
      <w:pPr>
        <w:spacing w:line="200" w:lineRule="exact"/>
      </w:pPr>
    </w:p>
    <w:p w14:paraId="79BCAD14" w14:textId="77777777" w:rsidR="008002CE" w:rsidRDefault="008002CE">
      <w:pPr>
        <w:spacing w:line="200" w:lineRule="exact"/>
      </w:pPr>
    </w:p>
    <w:p w14:paraId="5648DF2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4)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rFonts w:ascii="Calibri" w:eastAsia="Calibri" w:hAnsi="Calibri" w:cs="Calibri"/>
          <w:spacing w:val="-4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X?</w:t>
      </w:r>
    </w:p>
    <w:p w14:paraId="44A519C1" w14:textId="77777777" w:rsidR="008002CE" w:rsidRDefault="008002CE">
      <w:pPr>
        <w:spacing w:line="200" w:lineRule="exact"/>
      </w:pPr>
    </w:p>
    <w:p w14:paraId="0CD9EB5D" w14:textId="77777777" w:rsidR="008002CE" w:rsidRDefault="008002CE">
      <w:pPr>
        <w:spacing w:line="200" w:lineRule="exact"/>
      </w:pPr>
    </w:p>
    <w:p w14:paraId="1F2717FE" w14:textId="77777777" w:rsidR="008002CE" w:rsidRDefault="008002CE">
      <w:pPr>
        <w:spacing w:line="200" w:lineRule="exact"/>
      </w:pPr>
    </w:p>
    <w:p w14:paraId="39D03082" w14:textId="77777777" w:rsidR="008002CE" w:rsidRDefault="008002CE">
      <w:pPr>
        <w:spacing w:line="200" w:lineRule="exact"/>
      </w:pPr>
    </w:p>
    <w:p w14:paraId="02E1BEC7" w14:textId="77777777" w:rsidR="008002CE" w:rsidRDefault="008002CE">
      <w:pPr>
        <w:spacing w:line="200" w:lineRule="exact"/>
      </w:pPr>
    </w:p>
    <w:p w14:paraId="296079B6" w14:textId="77777777" w:rsidR="008002CE" w:rsidRDefault="008002CE">
      <w:pPr>
        <w:spacing w:line="200" w:lineRule="exact"/>
      </w:pPr>
    </w:p>
    <w:p w14:paraId="752A1568" w14:textId="77777777" w:rsidR="008002CE" w:rsidRDefault="008002CE">
      <w:pPr>
        <w:spacing w:line="200" w:lineRule="exact"/>
      </w:pPr>
    </w:p>
    <w:p w14:paraId="6A8422E7" w14:textId="77777777" w:rsidR="008002CE" w:rsidRDefault="008002CE">
      <w:pPr>
        <w:spacing w:line="200" w:lineRule="exact"/>
      </w:pPr>
    </w:p>
    <w:p w14:paraId="6A3BD5F3" w14:textId="77777777" w:rsidR="008002CE" w:rsidRDefault="008002CE">
      <w:pPr>
        <w:spacing w:line="200" w:lineRule="exact"/>
      </w:pPr>
    </w:p>
    <w:p w14:paraId="148BC9E9" w14:textId="77777777" w:rsidR="008002CE" w:rsidRDefault="008002CE">
      <w:pPr>
        <w:spacing w:line="200" w:lineRule="exact"/>
      </w:pPr>
    </w:p>
    <w:p w14:paraId="51CDA212" w14:textId="77777777" w:rsidR="008002CE" w:rsidRDefault="008002CE">
      <w:pPr>
        <w:spacing w:line="200" w:lineRule="exact"/>
      </w:pPr>
    </w:p>
    <w:p w14:paraId="58CF6FBE" w14:textId="77777777" w:rsidR="008002CE" w:rsidRDefault="008002CE">
      <w:pPr>
        <w:spacing w:line="200" w:lineRule="exact"/>
      </w:pPr>
    </w:p>
    <w:p w14:paraId="28FEB8BF" w14:textId="77777777" w:rsidR="008002CE" w:rsidRDefault="008002CE">
      <w:pPr>
        <w:spacing w:line="200" w:lineRule="exact"/>
      </w:pPr>
    </w:p>
    <w:p w14:paraId="4F02405E" w14:textId="77777777" w:rsidR="008002CE" w:rsidRDefault="008002CE">
      <w:pPr>
        <w:spacing w:line="200" w:lineRule="exact"/>
      </w:pPr>
    </w:p>
    <w:p w14:paraId="246C2CD8" w14:textId="77777777" w:rsidR="008002CE" w:rsidRDefault="008002CE">
      <w:pPr>
        <w:spacing w:line="200" w:lineRule="exact"/>
      </w:pPr>
    </w:p>
    <w:p w14:paraId="65011403" w14:textId="77777777" w:rsidR="008002CE" w:rsidRDefault="008002CE">
      <w:pPr>
        <w:spacing w:line="200" w:lineRule="exact"/>
      </w:pPr>
    </w:p>
    <w:p w14:paraId="7569A41C" w14:textId="77777777" w:rsidR="008002CE" w:rsidRDefault="008002CE">
      <w:pPr>
        <w:spacing w:line="200" w:lineRule="exact"/>
      </w:pPr>
    </w:p>
    <w:p w14:paraId="70C9AB06" w14:textId="77777777" w:rsidR="008002CE" w:rsidRDefault="008002CE">
      <w:pPr>
        <w:spacing w:line="200" w:lineRule="exact"/>
      </w:pPr>
    </w:p>
    <w:p w14:paraId="03B2F1E8" w14:textId="77777777" w:rsidR="008002CE" w:rsidRDefault="008002CE">
      <w:pPr>
        <w:spacing w:line="200" w:lineRule="exact"/>
      </w:pPr>
    </w:p>
    <w:p w14:paraId="02F6F3FA" w14:textId="77777777" w:rsidR="008002CE" w:rsidRDefault="008002CE">
      <w:pPr>
        <w:spacing w:line="200" w:lineRule="exact"/>
      </w:pPr>
    </w:p>
    <w:p w14:paraId="56FA751E" w14:textId="77777777" w:rsidR="008002CE" w:rsidRDefault="008002CE">
      <w:pPr>
        <w:spacing w:line="200" w:lineRule="exact"/>
      </w:pPr>
    </w:p>
    <w:p w14:paraId="616BDBB0" w14:textId="77777777" w:rsidR="008002CE" w:rsidRDefault="008002CE">
      <w:pPr>
        <w:spacing w:line="200" w:lineRule="exact"/>
      </w:pPr>
    </w:p>
    <w:p w14:paraId="01D7CCFA" w14:textId="77777777" w:rsidR="008002CE" w:rsidRDefault="008002CE">
      <w:pPr>
        <w:spacing w:line="200" w:lineRule="exact"/>
      </w:pPr>
    </w:p>
    <w:p w14:paraId="4EDF44B9" w14:textId="77777777" w:rsidR="008002CE" w:rsidRDefault="008002CE">
      <w:pPr>
        <w:spacing w:line="200" w:lineRule="exact"/>
      </w:pPr>
    </w:p>
    <w:p w14:paraId="665C45FF" w14:textId="77777777" w:rsidR="008002CE" w:rsidRDefault="008002CE">
      <w:pPr>
        <w:spacing w:line="200" w:lineRule="exact"/>
      </w:pPr>
    </w:p>
    <w:p w14:paraId="7CF641D7" w14:textId="77777777" w:rsidR="008002CE" w:rsidRDefault="008002CE">
      <w:pPr>
        <w:spacing w:line="200" w:lineRule="exact"/>
      </w:pPr>
    </w:p>
    <w:p w14:paraId="0E48DF20" w14:textId="77777777" w:rsidR="008002CE" w:rsidRDefault="008002CE">
      <w:pPr>
        <w:spacing w:line="200" w:lineRule="exact"/>
      </w:pPr>
    </w:p>
    <w:p w14:paraId="1CA49895" w14:textId="77777777" w:rsidR="008002CE" w:rsidRDefault="008002CE">
      <w:pPr>
        <w:spacing w:line="200" w:lineRule="exact"/>
      </w:pPr>
    </w:p>
    <w:p w14:paraId="717E4A51" w14:textId="77777777" w:rsidR="008002CE" w:rsidRDefault="008002CE">
      <w:pPr>
        <w:spacing w:line="200" w:lineRule="exact"/>
      </w:pPr>
    </w:p>
    <w:p w14:paraId="14F5FC7D" w14:textId="77777777" w:rsidR="008002CE" w:rsidRDefault="008002CE">
      <w:pPr>
        <w:spacing w:line="200" w:lineRule="exact"/>
      </w:pPr>
    </w:p>
    <w:p w14:paraId="3BE41303" w14:textId="77777777" w:rsidR="008002CE" w:rsidRDefault="008002CE">
      <w:pPr>
        <w:spacing w:line="200" w:lineRule="exact"/>
      </w:pPr>
    </w:p>
    <w:p w14:paraId="37BA3E7F" w14:textId="77777777" w:rsidR="008002CE" w:rsidRDefault="008002CE">
      <w:pPr>
        <w:spacing w:before="17" w:line="280" w:lineRule="exact"/>
        <w:rPr>
          <w:sz w:val="28"/>
          <w:szCs w:val="28"/>
        </w:rPr>
      </w:pPr>
    </w:p>
    <w:p w14:paraId="7EFC50E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5)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ant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HTML5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Diagra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0B85B53" w14:textId="77777777" w:rsidR="008002CE" w:rsidRDefault="008002CE">
      <w:pPr>
        <w:spacing w:line="200" w:lineRule="exact"/>
      </w:pPr>
    </w:p>
    <w:p w14:paraId="2B945BFD" w14:textId="77777777" w:rsidR="008002CE" w:rsidRDefault="008002CE">
      <w:pPr>
        <w:spacing w:line="200" w:lineRule="exact"/>
      </w:pPr>
    </w:p>
    <w:p w14:paraId="7599D4C5" w14:textId="77777777" w:rsidR="008002CE" w:rsidRDefault="008002CE">
      <w:pPr>
        <w:spacing w:line="200" w:lineRule="exact"/>
      </w:pPr>
    </w:p>
    <w:p w14:paraId="29847DEF" w14:textId="77777777" w:rsidR="008002CE" w:rsidRDefault="008002CE">
      <w:pPr>
        <w:spacing w:line="200" w:lineRule="exact"/>
      </w:pPr>
    </w:p>
    <w:p w14:paraId="5ADFF0BF" w14:textId="77777777" w:rsidR="008002CE" w:rsidRDefault="008002CE">
      <w:pPr>
        <w:spacing w:line="200" w:lineRule="exact"/>
      </w:pPr>
    </w:p>
    <w:p w14:paraId="5C23AEB2" w14:textId="77777777" w:rsidR="008002CE" w:rsidRDefault="008002CE">
      <w:pPr>
        <w:spacing w:line="200" w:lineRule="exact"/>
      </w:pPr>
    </w:p>
    <w:p w14:paraId="5FF1BE4D" w14:textId="77777777" w:rsidR="008002CE" w:rsidRDefault="008002CE">
      <w:pPr>
        <w:spacing w:line="200" w:lineRule="exact"/>
      </w:pPr>
    </w:p>
    <w:p w14:paraId="581E6F6E" w14:textId="77777777" w:rsidR="008002CE" w:rsidRDefault="008002CE">
      <w:pPr>
        <w:spacing w:line="200" w:lineRule="exact"/>
      </w:pPr>
    </w:p>
    <w:p w14:paraId="22A5B889" w14:textId="77777777" w:rsidR="008002CE" w:rsidRDefault="008002CE">
      <w:pPr>
        <w:spacing w:line="200" w:lineRule="exact"/>
      </w:pPr>
    </w:p>
    <w:p w14:paraId="4AA536FC" w14:textId="77777777" w:rsidR="008002CE" w:rsidRDefault="008002CE">
      <w:pPr>
        <w:spacing w:line="200" w:lineRule="exact"/>
      </w:pPr>
    </w:p>
    <w:p w14:paraId="3F3B4BDF" w14:textId="77777777" w:rsidR="008002CE" w:rsidRDefault="008002CE">
      <w:pPr>
        <w:spacing w:line="200" w:lineRule="exact"/>
      </w:pPr>
    </w:p>
    <w:p w14:paraId="60DA7A2F" w14:textId="77777777" w:rsidR="008002CE" w:rsidRDefault="008002CE">
      <w:pPr>
        <w:spacing w:line="200" w:lineRule="exact"/>
      </w:pPr>
    </w:p>
    <w:p w14:paraId="388E448D" w14:textId="77777777" w:rsidR="008002CE" w:rsidRDefault="008002CE">
      <w:pPr>
        <w:spacing w:line="200" w:lineRule="exact"/>
      </w:pPr>
    </w:p>
    <w:p w14:paraId="44E8A924" w14:textId="77777777" w:rsidR="008002CE" w:rsidRDefault="008002CE">
      <w:pPr>
        <w:spacing w:line="200" w:lineRule="exact"/>
      </w:pPr>
    </w:p>
    <w:p w14:paraId="2CADB4B4" w14:textId="77777777" w:rsidR="008002CE" w:rsidRDefault="008002CE">
      <w:pPr>
        <w:spacing w:line="200" w:lineRule="exact"/>
      </w:pPr>
    </w:p>
    <w:p w14:paraId="1EFA2314" w14:textId="77777777" w:rsidR="008002CE" w:rsidRDefault="008002CE">
      <w:pPr>
        <w:spacing w:line="200" w:lineRule="exact"/>
      </w:pPr>
    </w:p>
    <w:p w14:paraId="7D2066E4" w14:textId="77777777" w:rsidR="008002CE" w:rsidRDefault="008002CE">
      <w:pPr>
        <w:spacing w:line="200" w:lineRule="exact"/>
      </w:pPr>
    </w:p>
    <w:p w14:paraId="5F18349C" w14:textId="77777777" w:rsidR="008002CE" w:rsidRDefault="008002CE">
      <w:pPr>
        <w:spacing w:line="200" w:lineRule="exact"/>
      </w:pPr>
    </w:p>
    <w:p w14:paraId="3EA72135" w14:textId="77777777" w:rsidR="008002CE" w:rsidRDefault="008002CE">
      <w:pPr>
        <w:spacing w:line="200" w:lineRule="exact"/>
      </w:pPr>
    </w:p>
    <w:p w14:paraId="2CB1D49C" w14:textId="77777777" w:rsidR="008002CE" w:rsidRDefault="008002CE">
      <w:pPr>
        <w:spacing w:line="200" w:lineRule="exact"/>
      </w:pPr>
    </w:p>
    <w:p w14:paraId="3D361CCB" w14:textId="77777777" w:rsidR="008002CE" w:rsidRDefault="008002CE">
      <w:pPr>
        <w:spacing w:line="200" w:lineRule="exact"/>
      </w:pPr>
    </w:p>
    <w:p w14:paraId="5FFB7375" w14:textId="77777777" w:rsidR="008002CE" w:rsidRDefault="008002CE">
      <w:pPr>
        <w:spacing w:line="200" w:lineRule="exact"/>
      </w:pPr>
    </w:p>
    <w:p w14:paraId="4C8935EE" w14:textId="77777777" w:rsidR="008002CE" w:rsidRDefault="008002CE">
      <w:pPr>
        <w:spacing w:line="200" w:lineRule="exact"/>
      </w:pPr>
    </w:p>
    <w:p w14:paraId="46E6D0EA" w14:textId="77777777" w:rsidR="008002CE" w:rsidRDefault="008002CE">
      <w:pPr>
        <w:spacing w:line="200" w:lineRule="exact"/>
      </w:pPr>
    </w:p>
    <w:p w14:paraId="1FE9789A" w14:textId="77777777" w:rsidR="008002CE" w:rsidRDefault="008002CE">
      <w:pPr>
        <w:spacing w:line="200" w:lineRule="exact"/>
      </w:pPr>
    </w:p>
    <w:p w14:paraId="5AC46C62" w14:textId="77777777" w:rsidR="008002CE" w:rsidRDefault="008002CE">
      <w:pPr>
        <w:spacing w:line="200" w:lineRule="exact"/>
      </w:pPr>
    </w:p>
    <w:p w14:paraId="3C7ECD89" w14:textId="77777777" w:rsidR="008002CE" w:rsidRDefault="008002CE">
      <w:pPr>
        <w:spacing w:line="200" w:lineRule="exact"/>
      </w:pPr>
    </w:p>
    <w:p w14:paraId="679FC3C1" w14:textId="77777777" w:rsidR="008002CE" w:rsidRDefault="008002CE">
      <w:pPr>
        <w:spacing w:line="200" w:lineRule="exact"/>
      </w:pPr>
    </w:p>
    <w:p w14:paraId="7725ABC9" w14:textId="77777777" w:rsidR="008002CE" w:rsidRDefault="008002CE">
      <w:pPr>
        <w:spacing w:line="200" w:lineRule="exact"/>
      </w:pPr>
    </w:p>
    <w:p w14:paraId="7B3C34B4" w14:textId="77777777" w:rsidR="008002CE" w:rsidRDefault="008002CE">
      <w:pPr>
        <w:spacing w:line="200" w:lineRule="exact"/>
      </w:pPr>
    </w:p>
    <w:p w14:paraId="313DBE1A" w14:textId="77777777" w:rsidR="008002CE" w:rsidRDefault="008002CE">
      <w:pPr>
        <w:spacing w:line="200" w:lineRule="exact"/>
      </w:pPr>
    </w:p>
    <w:p w14:paraId="28B2CB0E" w14:textId="77777777" w:rsidR="008002CE" w:rsidRDefault="008002CE">
      <w:pPr>
        <w:spacing w:line="200" w:lineRule="exact"/>
      </w:pPr>
    </w:p>
    <w:p w14:paraId="6E24A93B" w14:textId="77777777" w:rsidR="008002CE" w:rsidRDefault="00874C49">
      <w:pPr>
        <w:tabs>
          <w:tab w:val="left" w:pos="69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1</w:t>
      </w:r>
      <w:r>
        <w:rPr>
          <w:rFonts w:ascii="Calibri" w:eastAsia="Calibri" w:hAnsi="Calibri" w:cs="Calibri"/>
          <w:w w:val="96"/>
          <w:sz w:val="26"/>
          <w:szCs w:val="26"/>
        </w:rPr>
        <w:t>6)</w:t>
      </w:r>
      <w:r>
        <w:rPr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HTML5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F7D31C6" w14:textId="77777777" w:rsidR="008002CE" w:rsidRDefault="00874C49">
      <w:pPr>
        <w:tabs>
          <w:tab w:val="left" w:pos="706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7)</w:t>
      </w:r>
      <w:r>
        <w:rPr>
          <w:rFonts w:ascii="Calibri" w:eastAsia="Calibri" w:hAnsi="Calibri" w:cs="Calibri"/>
          <w:spacing w:val="-2"/>
          <w:sz w:val="28"/>
          <w:szCs w:val="28"/>
        </w:rPr>
        <w:t>Ho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HTML5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0EB3DC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1"/>
          <w:sz w:val="28"/>
          <w:szCs w:val="28"/>
        </w:rPr>
        <w:t>8)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  <w:szCs w:val="28"/>
        </w:rPr>
        <w:t>is</w:t>
      </w:r>
      <w:proofErr w:type="gramEnd"/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ib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BAE4572" w14:textId="77777777" w:rsidR="008002CE" w:rsidRDefault="00874C49">
      <w:pPr>
        <w:spacing w:before="6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7AB292B" w14:textId="77777777" w:rsidR="008002CE" w:rsidRDefault="008002CE">
      <w:pPr>
        <w:spacing w:line="200" w:lineRule="exact"/>
      </w:pPr>
    </w:p>
    <w:p w14:paraId="1C5708C0" w14:textId="77777777" w:rsidR="008002CE" w:rsidRDefault="008002CE">
      <w:pPr>
        <w:spacing w:line="200" w:lineRule="exact"/>
      </w:pPr>
    </w:p>
    <w:p w14:paraId="51F77515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1D537D7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9)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sic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We</w:t>
      </w:r>
      <w:r>
        <w:rPr>
          <w:rFonts w:ascii="Calibri" w:eastAsia="Calibri" w:hAnsi="Calibri" w:cs="Calibri"/>
          <w:sz w:val="28"/>
          <w:szCs w:val="28"/>
        </w:rPr>
        <w:t>b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27015271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8C47777" w14:textId="77777777" w:rsidR="008002CE" w:rsidRDefault="008002CE">
      <w:pPr>
        <w:spacing w:line="120" w:lineRule="exact"/>
        <w:rPr>
          <w:sz w:val="12"/>
          <w:szCs w:val="12"/>
        </w:rPr>
      </w:pPr>
    </w:p>
    <w:p w14:paraId="2427F5D6" w14:textId="77777777" w:rsidR="008002CE" w:rsidRDefault="008002CE">
      <w:pPr>
        <w:spacing w:line="200" w:lineRule="exact"/>
      </w:pPr>
    </w:p>
    <w:p w14:paraId="2C0ED1E9" w14:textId="77777777" w:rsidR="008002CE" w:rsidRDefault="008002CE">
      <w:pPr>
        <w:spacing w:line="200" w:lineRule="exact"/>
      </w:pPr>
    </w:p>
    <w:p w14:paraId="4F978FD7" w14:textId="77777777" w:rsidR="008002CE" w:rsidRDefault="008002CE">
      <w:pPr>
        <w:spacing w:line="200" w:lineRule="exact"/>
      </w:pPr>
    </w:p>
    <w:p w14:paraId="04760DCA" w14:textId="77777777" w:rsidR="008002CE" w:rsidRDefault="008002CE">
      <w:pPr>
        <w:spacing w:line="200" w:lineRule="exact"/>
      </w:pPr>
    </w:p>
    <w:p w14:paraId="3FFBBA53" w14:textId="77777777" w:rsidR="008002CE" w:rsidRDefault="008002CE">
      <w:pPr>
        <w:spacing w:line="200" w:lineRule="exact"/>
      </w:pPr>
    </w:p>
    <w:p w14:paraId="3727E7FB" w14:textId="77777777" w:rsidR="008002CE" w:rsidRDefault="008002CE">
      <w:pPr>
        <w:spacing w:line="200" w:lineRule="exact"/>
      </w:pPr>
    </w:p>
    <w:p w14:paraId="10FB5C42" w14:textId="77777777" w:rsidR="008002CE" w:rsidRDefault="008002CE">
      <w:pPr>
        <w:spacing w:line="200" w:lineRule="exact"/>
      </w:pPr>
    </w:p>
    <w:p w14:paraId="160EFBD0" w14:textId="77777777" w:rsidR="008002CE" w:rsidRDefault="008002CE">
      <w:pPr>
        <w:spacing w:line="200" w:lineRule="exact"/>
      </w:pPr>
    </w:p>
    <w:p w14:paraId="57DF1801" w14:textId="77777777" w:rsidR="008002CE" w:rsidRDefault="00874C49">
      <w:pPr>
        <w:spacing w:line="340" w:lineRule="exact"/>
        <w:ind w:left="100" w:right="70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2</w:t>
      </w:r>
      <w:r>
        <w:rPr>
          <w:rFonts w:ascii="Calibri" w:eastAsia="Calibri" w:hAnsi="Calibri" w:cs="Calibri"/>
          <w:w w:val="95"/>
          <w:sz w:val="26"/>
          <w:szCs w:val="26"/>
        </w:rPr>
        <w:t>0)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24A8B61B" w14:textId="77777777" w:rsidR="008002CE" w:rsidRDefault="008002CE">
      <w:pPr>
        <w:spacing w:line="200" w:lineRule="exact"/>
      </w:pPr>
    </w:p>
    <w:p w14:paraId="775EF82E" w14:textId="77777777" w:rsidR="008002CE" w:rsidRDefault="008002CE">
      <w:pPr>
        <w:spacing w:line="200" w:lineRule="exact"/>
      </w:pPr>
    </w:p>
    <w:p w14:paraId="1163FCC4" w14:textId="77777777" w:rsidR="008002CE" w:rsidRDefault="008002CE">
      <w:pPr>
        <w:spacing w:line="280" w:lineRule="exact"/>
        <w:rPr>
          <w:sz w:val="28"/>
          <w:szCs w:val="28"/>
        </w:rPr>
      </w:pPr>
    </w:p>
    <w:p w14:paraId="43E4AF03" w14:textId="77777777" w:rsidR="008002CE" w:rsidRDefault="00874C49">
      <w:pPr>
        <w:tabs>
          <w:tab w:val="left" w:pos="84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2</w:t>
      </w:r>
      <w:r>
        <w:rPr>
          <w:rFonts w:ascii="Calibri" w:eastAsia="Calibri" w:hAnsi="Calibri" w:cs="Calibri"/>
          <w:w w:val="96"/>
          <w:sz w:val="26"/>
          <w:szCs w:val="26"/>
        </w:rPr>
        <w:t>1)</w:t>
      </w:r>
      <w:r>
        <w:rPr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71AEEB1" w14:textId="77777777" w:rsidR="008002CE" w:rsidRDefault="008002CE">
      <w:pPr>
        <w:spacing w:line="200" w:lineRule="exact"/>
      </w:pPr>
    </w:p>
    <w:p w14:paraId="1F43C5A8" w14:textId="77777777" w:rsidR="008002CE" w:rsidRDefault="008002CE">
      <w:pPr>
        <w:spacing w:line="200" w:lineRule="exact"/>
      </w:pPr>
    </w:p>
    <w:p w14:paraId="06029135" w14:textId="77777777" w:rsidR="008002CE" w:rsidRDefault="008002CE">
      <w:pPr>
        <w:spacing w:before="9" w:line="280" w:lineRule="exact"/>
        <w:rPr>
          <w:sz w:val="28"/>
          <w:szCs w:val="28"/>
        </w:rPr>
      </w:pPr>
    </w:p>
    <w:p w14:paraId="2B894332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2</w:t>
      </w:r>
      <w:r>
        <w:rPr>
          <w:rFonts w:ascii="Calibri" w:eastAsia="Calibri" w:hAnsi="Calibri" w:cs="Calibri"/>
          <w:w w:val="95"/>
          <w:sz w:val="26"/>
          <w:szCs w:val="26"/>
        </w:rPr>
        <w:t>2)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W</w:t>
      </w:r>
      <w:r>
        <w:rPr>
          <w:rFonts w:ascii="Calibri" w:eastAsia="Calibri" w:hAnsi="Calibri" w:cs="Calibri"/>
          <w:spacing w:val="-6"/>
          <w:sz w:val="28"/>
          <w:szCs w:val="28"/>
        </w:rPr>
        <w:t>h</w:t>
      </w:r>
      <w:r>
        <w:rPr>
          <w:rFonts w:ascii="Calibri" w:eastAsia="Calibri" w:hAnsi="Calibri" w:cs="Calibri"/>
          <w:spacing w:val="-5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ME</w:t>
      </w:r>
      <w:r>
        <w:rPr>
          <w:rFonts w:ascii="Calibri" w:eastAsia="Calibri" w:hAnsi="Calibri" w:cs="Calibri"/>
          <w:spacing w:val="-7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A</w:t>
      </w:r>
      <w:r>
        <w:rPr>
          <w:rFonts w:ascii="Calibri" w:eastAsia="Calibri" w:hAnsi="Calibri" w:cs="Calibri"/>
          <w:spacing w:val="-5"/>
          <w:sz w:val="28"/>
          <w:szCs w:val="28"/>
        </w:rPr>
        <w:t>D</w:t>
      </w:r>
      <w:r>
        <w:rPr>
          <w:rFonts w:ascii="Calibri" w:eastAsia="Calibri" w:hAnsi="Calibri" w:cs="Calibri"/>
          <w:spacing w:val="-6"/>
          <w:sz w:val="28"/>
          <w:szCs w:val="28"/>
        </w:rPr>
        <w:t>A</w:t>
      </w:r>
      <w:r>
        <w:rPr>
          <w:rFonts w:ascii="Calibri" w:eastAsia="Calibri" w:hAnsi="Calibri" w:cs="Calibri"/>
          <w:spacing w:val="-5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BE39DB2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62588E8" w14:textId="77777777" w:rsidR="008002CE" w:rsidRDefault="008002CE">
      <w:pPr>
        <w:spacing w:line="200" w:lineRule="exact"/>
      </w:pPr>
    </w:p>
    <w:p w14:paraId="190224EB" w14:textId="77777777" w:rsidR="008002CE" w:rsidRDefault="008002CE">
      <w:pPr>
        <w:spacing w:line="200" w:lineRule="exact"/>
      </w:pPr>
    </w:p>
    <w:p w14:paraId="024F0FEF" w14:textId="77777777" w:rsidR="008002CE" w:rsidRDefault="008002CE">
      <w:pPr>
        <w:spacing w:line="200" w:lineRule="exact"/>
      </w:pPr>
    </w:p>
    <w:p w14:paraId="2E22FF05" w14:textId="77777777" w:rsidR="008002CE" w:rsidRDefault="008002CE">
      <w:pPr>
        <w:spacing w:line="200" w:lineRule="exact"/>
      </w:pPr>
    </w:p>
    <w:p w14:paraId="0F9E2954" w14:textId="77777777" w:rsidR="008002CE" w:rsidRDefault="008002CE">
      <w:pPr>
        <w:spacing w:before="19" w:line="200" w:lineRule="exact"/>
      </w:pPr>
    </w:p>
    <w:p w14:paraId="41A44313" w14:textId="77777777" w:rsidR="008002CE" w:rsidRDefault="00874C49">
      <w:pPr>
        <w:spacing w:line="340" w:lineRule="exact"/>
        <w:ind w:left="100" w:right="63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2</w:t>
      </w:r>
      <w:r>
        <w:rPr>
          <w:rFonts w:ascii="Calibri" w:eastAsia="Calibri" w:hAnsi="Calibri" w:cs="Calibri"/>
          <w:w w:val="95"/>
          <w:sz w:val="26"/>
          <w:szCs w:val="26"/>
        </w:rPr>
        <w:t>3)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ai</w:t>
      </w:r>
      <w:r>
        <w:rPr>
          <w:rFonts w:ascii="Calibri" w:eastAsia="Calibri" w:hAnsi="Calibri" w:cs="Calibri"/>
          <w:spacing w:val="-3"/>
          <w:sz w:val="28"/>
          <w:szCs w:val="28"/>
        </w:rPr>
        <w:t>ne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TAG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TAG</w:t>
      </w:r>
      <w:r>
        <w:rPr>
          <w:rFonts w:ascii="Calibri" w:eastAsia="Calibri" w:hAnsi="Calibri" w:cs="Calibri"/>
          <w:sz w:val="28"/>
          <w:szCs w:val="28"/>
        </w:rPr>
        <w:t>S?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5ADF549" w14:textId="77777777" w:rsidR="008002CE" w:rsidRDefault="008002CE">
      <w:pPr>
        <w:spacing w:line="200" w:lineRule="exact"/>
      </w:pPr>
    </w:p>
    <w:p w14:paraId="0DA7D301" w14:textId="77777777" w:rsidR="008002CE" w:rsidRDefault="008002CE">
      <w:pPr>
        <w:spacing w:line="200" w:lineRule="exact"/>
      </w:pPr>
    </w:p>
    <w:p w14:paraId="7A568CE6" w14:textId="77777777" w:rsidR="008002CE" w:rsidRDefault="008002CE">
      <w:pPr>
        <w:spacing w:line="200" w:lineRule="exact"/>
      </w:pPr>
    </w:p>
    <w:p w14:paraId="656854F4" w14:textId="77777777" w:rsidR="008002CE" w:rsidRDefault="008002CE">
      <w:pPr>
        <w:spacing w:line="200" w:lineRule="exact"/>
      </w:pPr>
    </w:p>
    <w:p w14:paraId="6E900927" w14:textId="77777777" w:rsidR="008002CE" w:rsidRDefault="008002CE">
      <w:pPr>
        <w:spacing w:line="200" w:lineRule="exact"/>
      </w:pPr>
    </w:p>
    <w:p w14:paraId="26BC0851" w14:textId="77777777" w:rsidR="008002CE" w:rsidRDefault="008002CE">
      <w:pPr>
        <w:spacing w:line="200" w:lineRule="exact"/>
      </w:pPr>
    </w:p>
    <w:p w14:paraId="1697DBAD" w14:textId="77777777" w:rsidR="008002CE" w:rsidRDefault="008002CE">
      <w:pPr>
        <w:spacing w:line="200" w:lineRule="exact"/>
      </w:pPr>
    </w:p>
    <w:p w14:paraId="5AD343ED" w14:textId="77777777" w:rsidR="008002CE" w:rsidRDefault="008002CE">
      <w:pPr>
        <w:spacing w:line="200" w:lineRule="exact"/>
      </w:pPr>
    </w:p>
    <w:p w14:paraId="75E1D142" w14:textId="77777777" w:rsidR="008002CE" w:rsidRDefault="008002CE">
      <w:pPr>
        <w:spacing w:line="200" w:lineRule="exact"/>
      </w:pPr>
    </w:p>
    <w:p w14:paraId="7325BBF9" w14:textId="77777777" w:rsidR="008002CE" w:rsidRDefault="008002CE">
      <w:pPr>
        <w:spacing w:line="200" w:lineRule="exact"/>
      </w:pPr>
    </w:p>
    <w:p w14:paraId="09A927FC" w14:textId="77777777" w:rsidR="008002CE" w:rsidRDefault="008002CE">
      <w:pPr>
        <w:spacing w:line="200" w:lineRule="exact"/>
      </w:pPr>
    </w:p>
    <w:p w14:paraId="396FB102" w14:textId="77777777" w:rsidR="008002CE" w:rsidRDefault="008002CE">
      <w:pPr>
        <w:spacing w:line="200" w:lineRule="exact"/>
      </w:pPr>
    </w:p>
    <w:p w14:paraId="0CE677FD" w14:textId="77777777" w:rsidR="008002CE" w:rsidRDefault="008002CE">
      <w:pPr>
        <w:spacing w:line="200" w:lineRule="exact"/>
      </w:pPr>
    </w:p>
    <w:p w14:paraId="0095EBB9" w14:textId="77777777" w:rsidR="008002CE" w:rsidRDefault="008002CE">
      <w:pPr>
        <w:spacing w:line="200" w:lineRule="exact"/>
      </w:pPr>
    </w:p>
    <w:p w14:paraId="1280BE46" w14:textId="77777777" w:rsidR="008002CE" w:rsidRDefault="008002CE">
      <w:pPr>
        <w:spacing w:before="3" w:line="280" w:lineRule="exact"/>
        <w:rPr>
          <w:sz w:val="28"/>
          <w:szCs w:val="28"/>
        </w:rPr>
      </w:pPr>
    </w:p>
    <w:p w14:paraId="70104165" w14:textId="77777777" w:rsidR="008002CE" w:rsidRDefault="00874C49">
      <w:pPr>
        <w:tabs>
          <w:tab w:val="left" w:pos="59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2</w:t>
      </w:r>
      <w:r>
        <w:rPr>
          <w:rFonts w:ascii="Calibri" w:eastAsia="Calibri" w:hAnsi="Calibri" w:cs="Calibri"/>
          <w:w w:val="96"/>
          <w:sz w:val="26"/>
          <w:szCs w:val="26"/>
        </w:rPr>
        <w:t>4)</w:t>
      </w:r>
      <w:r>
        <w:rPr>
          <w:spacing w:val="-2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tat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AA9AD5A" w14:textId="77777777" w:rsidR="008002CE" w:rsidRDefault="00874C49">
      <w:pPr>
        <w:tabs>
          <w:tab w:val="left" w:pos="68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5)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A6C15E9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</w:t>
      </w:r>
      <w:r>
        <w:rPr>
          <w:spacing w:val="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tags?</w:t>
      </w:r>
    </w:p>
    <w:p w14:paraId="177747CE" w14:textId="77777777" w:rsidR="008002CE" w:rsidRDefault="008002CE">
      <w:pPr>
        <w:spacing w:line="200" w:lineRule="exact"/>
      </w:pPr>
    </w:p>
    <w:p w14:paraId="560A56F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5B642BA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tags?</w:t>
      </w:r>
    </w:p>
    <w:p w14:paraId="1C2AB7FC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DE0ECEE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28EE2AA6" w14:textId="77777777" w:rsidR="008002CE" w:rsidRDefault="008002CE">
      <w:pPr>
        <w:spacing w:line="200" w:lineRule="exact"/>
      </w:pPr>
    </w:p>
    <w:p w14:paraId="53E6E105" w14:textId="77777777" w:rsidR="008002CE" w:rsidRDefault="00874C49">
      <w:pPr>
        <w:ind w:left="100" w:right="5409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gs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B5357EE" w14:textId="77777777" w:rsidR="008002CE" w:rsidRDefault="008002CE">
      <w:pPr>
        <w:spacing w:before="8" w:line="120" w:lineRule="exact"/>
        <w:rPr>
          <w:sz w:val="13"/>
          <w:szCs w:val="13"/>
        </w:rPr>
      </w:pPr>
    </w:p>
    <w:p w14:paraId="27611A82" w14:textId="77777777" w:rsidR="008002CE" w:rsidRDefault="008002CE">
      <w:pPr>
        <w:spacing w:line="200" w:lineRule="exact"/>
      </w:pPr>
    </w:p>
    <w:p w14:paraId="5342A6EC" w14:textId="77777777" w:rsidR="008002CE" w:rsidRDefault="00874C49">
      <w:pPr>
        <w:spacing w:line="340" w:lineRule="exact"/>
        <w:ind w:left="100" w:right="608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3F0A8054" w14:textId="77777777" w:rsidR="008002CE" w:rsidRDefault="008002CE">
      <w:pPr>
        <w:spacing w:before="2" w:line="100" w:lineRule="exact"/>
        <w:rPr>
          <w:sz w:val="10"/>
          <w:szCs w:val="10"/>
        </w:rPr>
      </w:pPr>
    </w:p>
    <w:p w14:paraId="10E9F321" w14:textId="77777777" w:rsidR="008002CE" w:rsidRDefault="008002CE">
      <w:pPr>
        <w:spacing w:line="200" w:lineRule="exact"/>
      </w:pPr>
    </w:p>
    <w:p w14:paraId="7A20FFF1" w14:textId="77777777" w:rsidR="008002CE" w:rsidRDefault="008002CE">
      <w:pPr>
        <w:spacing w:line="200" w:lineRule="exact"/>
      </w:pPr>
    </w:p>
    <w:p w14:paraId="5F07C147" w14:textId="77777777" w:rsidR="008002CE" w:rsidRDefault="008002CE">
      <w:pPr>
        <w:spacing w:line="200" w:lineRule="exact"/>
      </w:pPr>
    </w:p>
    <w:p w14:paraId="478E9D08" w14:textId="77777777" w:rsidR="008002CE" w:rsidRDefault="00874C49">
      <w:pPr>
        <w:tabs>
          <w:tab w:val="left" w:pos="69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52B0663" w14:textId="77777777" w:rsidR="008002CE" w:rsidRDefault="00874C49">
      <w:pPr>
        <w:tabs>
          <w:tab w:val="left" w:pos="73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fi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EA0CC93" w14:textId="77777777" w:rsidR="008002CE" w:rsidRDefault="00874C49">
      <w:pPr>
        <w:tabs>
          <w:tab w:val="left" w:pos="77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9D4D741" w14:textId="77777777" w:rsidR="008002CE" w:rsidRDefault="00874C49">
      <w:pPr>
        <w:tabs>
          <w:tab w:val="left" w:pos="86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HT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L,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552A6C4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Exam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Brow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ED471FD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725C702" w14:textId="77777777" w:rsidR="008002CE" w:rsidRDefault="008002CE">
      <w:pPr>
        <w:spacing w:line="200" w:lineRule="exact"/>
      </w:pPr>
    </w:p>
    <w:p w14:paraId="5F50783C" w14:textId="77777777" w:rsidR="008002CE" w:rsidRDefault="008002CE">
      <w:pPr>
        <w:spacing w:line="200" w:lineRule="exact"/>
      </w:pPr>
    </w:p>
    <w:p w14:paraId="2D216DD7" w14:textId="77777777" w:rsidR="008002CE" w:rsidRDefault="008002CE">
      <w:pPr>
        <w:spacing w:before="13" w:line="280" w:lineRule="exact"/>
        <w:rPr>
          <w:sz w:val="28"/>
          <w:szCs w:val="28"/>
        </w:rPr>
      </w:pPr>
    </w:p>
    <w:p w14:paraId="767F94FD" w14:textId="77777777" w:rsidR="008002CE" w:rsidRDefault="00874C49">
      <w:pPr>
        <w:spacing w:line="340" w:lineRule="exact"/>
        <w:ind w:left="100" w:right="545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Exam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rFonts w:ascii="Calibri" w:eastAsia="Calibri" w:hAnsi="Calibri" w:cs="Calibri"/>
          <w:spacing w:val="-1"/>
          <w:sz w:val="28"/>
          <w:szCs w:val="28"/>
        </w:rPr>
        <w:t>’</w:t>
      </w:r>
      <w:r>
        <w:rPr>
          <w:rFonts w:ascii="Calibri" w:eastAsia="Calibri" w:hAnsi="Calibri" w:cs="Calibri"/>
          <w:spacing w:val="1"/>
          <w:sz w:val="28"/>
          <w:szCs w:val="28"/>
        </w:rPr>
        <w:t>S?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17839D7B" w14:textId="77777777" w:rsidR="008002CE" w:rsidRDefault="008002CE">
      <w:pPr>
        <w:spacing w:line="200" w:lineRule="exact"/>
      </w:pPr>
    </w:p>
    <w:p w14:paraId="2F3D3CFE" w14:textId="77777777" w:rsidR="008002CE" w:rsidRDefault="008002CE">
      <w:pPr>
        <w:spacing w:line="200" w:lineRule="exact"/>
      </w:pPr>
    </w:p>
    <w:p w14:paraId="5B59B6C9" w14:textId="77777777" w:rsidR="008002CE" w:rsidRDefault="008002CE">
      <w:pPr>
        <w:spacing w:before="12" w:line="280" w:lineRule="exact"/>
        <w:rPr>
          <w:sz w:val="28"/>
          <w:szCs w:val="28"/>
        </w:rPr>
      </w:pPr>
    </w:p>
    <w:p w14:paraId="1BC6270C" w14:textId="77777777" w:rsidR="008002CE" w:rsidRDefault="00874C49">
      <w:pPr>
        <w:tabs>
          <w:tab w:val="left" w:pos="60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ven</w:t>
      </w:r>
      <w:r>
        <w:rPr>
          <w:spacing w:val="-16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proofErr w:type="spellEnd"/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BD4ABA9" w14:textId="77777777" w:rsidR="008002CE" w:rsidRDefault="00874C49">
      <w:pPr>
        <w:tabs>
          <w:tab w:val="left" w:pos="898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ons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8CA43FE" w14:textId="77777777" w:rsidR="008002CE" w:rsidRDefault="00874C49">
      <w:pPr>
        <w:tabs>
          <w:tab w:val="left" w:pos="484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give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29F39B3" w14:textId="77777777" w:rsidR="008002CE" w:rsidRDefault="00874C49">
      <w:pPr>
        <w:tabs>
          <w:tab w:val="left" w:pos="850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39</w:t>
      </w:r>
      <w:r>
        <w:rPr>
          <w:rFonts w:ascii="Calibri" w:eastAsia="Calibri" w:hAnsi="Calibri" w:cs="Calibri"/>
          <w:spacing w:val="14"/>
          <w:w w:val="97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Hori</w:t>
      </w:r>
      <w:r>
        <w:rPr>
          <w:rFonts w:ascii="Calibri" w:eastAsia="Calibri" w:hAnsi="Calibri" w:cs="Calibri"/>
          <w:spacing w:val="-3"/>
          <w:sz w:val="28"/>
          <w:szCs w:val="28"/>
        </w:rPr>
        <w:t>z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6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line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1753404" w14:textId="77777777" w:rsidR="008002CE" w:rsidRDefault="00874C49">
      <w:pPr>
        <w:tabs>
          <w:tab w:val="left" w:pos="890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1"/>
          <w:w w:val="93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0</w:t>
      </w:r>
      <w:r>
        <w:rPr>
          <w:rFonts w:ascii="Calibri" w:eastAsia="Calibri" w:hAnsi="Calibri" w:cs="Calibri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w w:val="93"/>
          <w:sz w:val="28"/>
          <w:szCs w:val="28"/>
        </w:rPr>
        <w:t>A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r</w:t>
      </w:r>
      <w:r>
        <w:rPr>
          <w:rFonts w:ascii="Calibri" w:eastAsia="Calibri" w:hAnsi="Calibri" w:cs="Calibri"/>
          <w:w w:val="93"/>
          <w:sz w:val="28"/>
          <w:szCs w:val="28"/>
        </w:rPr>
        <w:t>e</w:t>
      </w:r>
      <w:r>
        <w:rPr>
          <w:spacing w:val="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8592279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4</w:t>
      </w:r>
      <w:r>
        <w:rPr>
          <w:rFonts w:ascii="Calibri" w:eastAsia="Calibri" w:hAnsi="Calibri" w:cs="Calibri"/>
          <w:spacing w:val="-1"/>
          <w:sz w:val="28"/>
          <w:szCs w:val="28"/>
        </w:rPr>
        <w:t>1)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14:paraId="5E8C2518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177E458" w14:textId="77777777" w:rsidR="008002CE" w:rsidRDefault="008002CE">
      <w:pPr>
        <w:spacing w:line="200" w:lineRule="exact"/>
      </w:pPr>
    </w:p>
    <w:p w14:paraId="2F7FE53A" w14:textId="77777777" w:rsidR="008002CE" w:rsidRDefault="008002CE">
      <w:pPr>
        <w:spacing w:line="200" w:lineRule="exact"/>
      </w:pPr>
    </w:p>
    <w:p w14:paraId="5889B311" w14:textId="77777777" w:rsidR="008002CE" w:rsidRDefault="008002CE">
      <w:pPr>
        <w:spacing w:line="200" w:lineRule="exact"/>
      </w:pPr>
    </w:p>
    <w:p w14:paraId="35A77A94" w14:textId="77777777" w:rsidR="008002CE" w:rsidRDefault="008002CE">
      <w:pPr>
        <w:spacing w:line="200" w:lineRule="exact"/>
      </w:pPr>
    </w:p>
    <w:p w14:paraId="75164CB7" w14:textId="77777777" w:rsidR="008002CE" w:rsidRDefault="008002CE">
      <w:pPr>
        <w:spacing w:line="200" w:lineRule="exact"/>
      </w:pPr>
    </w:p>
    <w:p w14:paraId="7389F739" w14:textId="77777777" w:rsidR="008002CE" w:rsidRDefault="008002CE">
      <w:pPr>
        <w:spacing w:line="200" w:lineRule="exact"/>
      </w:pPr>
    </w:p>
    <w:p w14:paraId="0EDE3188" w14:textId="77777777" w:rsidR="008002CE" w:rsidRDefault="008002CE">
      <w:pPr>
        <w:spacing w:line="200" w:lineRule="exact"/>
      </w:pPr>
    </w:p>
    <w:p w14:paraId="7D1EF091" w14:textId="77777777" w:rsidR="008002CE" w:rsidRDefault="008002CE">
      <w:pPr>
        <w:spacing w:line="200" w:lineRule="exact"/>
      </w:pPr>
    </w:p>
    <w:p w14:paraId="2949A4CC" w14:textId="77777777" w:rsidR="008002CE" w:rsidRDefault="008002CE">
      <w:pPr>
        <w:spacing w:line="200" w:lineRule="exact"/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2D05EC29" w14:textId="04E35620" w:rsidR="008002CE" w:rsidRDefault="00874C49" w:rsidP="00C23A5A">
      <w:pPr>
        <w:ind w:left="3979" w:right="377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R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  <w:u w:val="thick" w:color="000000"/>
        </w:rPr>
        <w:t>C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spacing w:val="-12"/>
          <w:sz w:val="28"/>
          <w:szCs w:val="28"/>
          <w:u w:val="thick" w:color="000000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P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AP</w:t>
      </w:r>
      <w:r>
        <w:rPr>
          <w:rFonts w:ascii="Calibri" w:eastAsia="Calibri" w:hAnsi="Calibri" w:cs="Calibri"/>
          <w:b/>
          <w:spacing w:val="-3"/>
          <w:sz w:val="28"/>
          <w:szCs w:val="28"/>
          <w:u w:val="thick" w:color="000000"/>
        </w:rPr>
        <w:t>E</w:t>
      </w:r>
      <w:r>
        <w:rPr>
          <w:rFonts w:ascii="Calibri" w:eastAsia="Calibri" w:hAnsi="Calibri" w:cs="Calibri"/>
          <w:b/>
          <w:sz w:val="28"/>
          <w:szCs w:val="28"/>
          <w:u w:val="thick" w:color="000000"/>
        </w:rPr>
        <w:t>R</w:t>
      </w:r>
    </w:p>
    <w:p w14:paraId="5741BE67" w14:textId="77777777" w:rsidR="008002CE" w:rsidRDefault="00874C49">
      <w:pPr>
        <w:spacing w:before="6" w:line="359" w:lineRule="auto"/>
        <w:ind w:left="460" w:right="4472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103269A3" w14:textId="77777777" w:rsidR="008002CE" w:rsidRDefault="008002CE">
      <w:pPr>
        <w:spacing w:line="200" w:lineRule="exact"/>
      </w:pPr>
    </w:p>
    <w:p w14:paraId="790B3B1F" w14:textId="77777777" w:rsidR="008002CE" w:rsidRDefault="008002CE">
      <w:pPr>
        <w:spacing w:line="200" w:lineRule="exact"/>
      </w:pPr>
    </w:p>
    <w:p w14:paraId="3EE81B35" w14:textId="77777777" w:rsidR="008002CE" w:rsidRDefault="008002CE">
      <w:pPr>
        <w:spacing w:line="200" w:lineRule="exact"/>
      </w:pPr>
    </w:p>
    <w:p w14:paraId="69689F56" w14:textId="77777777" w:rsidR="008002CE" w:rsidRDefault="008002CE">
      <w:pPr>
        <w:spacing w:before="7" w:line="280" w:lineRule="exact"/>
        <w:rPr>
          <w:sz w:val="28"/>
          <w:szCs w:val="28"/>
        </w:rPr>
      </w:pPr>
    </w:p>
    <w:p w14:paraId="6DB5935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na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9E23610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2640EC57" w14:textId="77777777" w:rsidR="008002CE" w:rsidRDefault="00874C49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3B787FE" w14:textId="77777777" w:rsidR="008002CE" w:rsidRDefault="008002CE">
      <w:pPr>
        <w:spacing w:line="200" w:lineRule="exact"/>
      </w:pPr>
    </w:p>
    <w:p w14:paraId="52E8F290" w14:textId="77777777" w:rsidR="008002CE" w:rsidRDefault="008002CE">
      <w:pPr>
        <w:spacing w:line="200" w:lineRule="exact"/>
      </w:pPr>
    </w:p>
    <w:p w14:paraId="4DAE6F9B" w14:textId="77777777" w:rsidR="008002CE" w:rsidRDefault="008002CE">
      <w:pPr>
        <w:spacing w:line="200" w:lineRule="exact"/>
      </w:pPr>
    </w:p>
    <w:p w14:paraId="37FC595D" w14:textId="77777777" w:rsidR="008002CE" w:rsidRDefault="008002CE">
      <w:pPr>
        <w:spacing w:line="200" w:lineRule="exact"/>
      </w:pPr>
    </w:p>
    <w:p w14:paraId="66FD0645" w14:textId="77777777" w:rsidR="008002CE" w:rsidRDefault="008002CE">
      <w:pPr>
        <w:spacing w:before="5" w:line="240" w:lineRule="exact"/>
        <w:rPr>
          <w:sz w:val="24"/>
          <w:szCs w:val="24"/>
        </w:rPr>
      </w:pPr>
    </w:p>
    <w:p w14:paraId="13E67BD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0C294A09" w14:textId="77777777" w:rsidR="008002CE" w:rsidRDefault="008002CE">
      <w:pPr>
        <w:spacing w:line="200" w:lineRule="exact"/>
      </w:pPr>
    </w:p>
    <w:p w14:paraId="270A02D4" w14:textId="77777777" w:rsidR="008002CE" w:rsidRDefault="008002CE">
      <w:pPr>
        <w:spacing w:line="200" w:lineRule="exact"/>
      </w:pPr>
    </w:p>
    <w:p w14:paraId="24BAB24B" w14:textId="77777777" w:rsidR="008002CE" w:rsidRDefault="008002CE">
      <w:pPr>
        <w:spacing w:line="200" w:lineRule="exact"/>
      </w:pPr>
    </w:p>
    <w:p w14:paraId="2956BB78" w14:textId="77777777" w:rsidR="008002CE" w:rsidRDefault="008002CE">
      <w:pPr>
        <w:spacing w:line="200" w:lineRule="exact"/>
      </w:pPr>
    </w:p>
    <w:p w14:paraId="7F62A45C" w14:textId="77777777" w:rsidR="008002CE" w:rsidRDefault="008002CE">
      <w:pPr>
        <w:spacing w:line="200" w:lineRule="exact"/>
      </w:pPr>
    </w:p>
    <w:p w14:paraId="06485F5A" w14:textId="77777777" w:rsidR="008002CE" w:rsidRDefault="008002CE">
      <w:pPr>
        <w:spacing w:before="15" w:line="220" w:lineRule="exact"/>
        <w:rPr>
          <w:sz w:val="22"/>
          <w:szCs w:val="22"/>
        </w:rPr>
      </w:pPr>
    </w:p>
    <w:p w14:paraId="217EB1F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ock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47E72BA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5204182B" w14:textId="77777777" w:rsidR="008002CE" w:rsidRDefault="00874C49">
      <w:pPr>
        <w:ind w:left="4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02201838" w14:textId="77777777" w:rsidR="008002CE" w:rsidRDefault="008002CE">
      <w:pPr>
        <w:spacing w:before="9" w:line="140" w:lineRule="exact"/>
        <w:rPr>
          <w:sz w:val="14"/>
          <w:szCs w:val="14"/>
        </w:rPr>
      </w:pPr>
    </w:p>
    <w:p w14:paraId="244DD3B8" w14:textId="77777777" w:rsidR="008002CE" w:rsidRDefault="008002CE">
      <w:pPr>
        <w:spacing w:line="200" w:lineRule="exact"/>
      </w:pPr>
    </w:p>
    <w:p w14:paraId="58BFF63D" w14:textId="77777777" w:rsidR="008002CE" w:rsidRDefault="00874C49">
      <w:pPr>
        <w:tabs>
          <w:tab w:val="left" w:pos="76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Bl</w:t>
      </w:r>
      <w:r>
        <w:rPr>
          <w:rFonts w:ascii="Calibri" w:eastAsia="Calibri" w:hAnsi="Calibri" w:cs="Calibri"/>
          <w:sz w:val="28"/>
          <w:szCs w:val="28"/>
        </w:rPr>
        <w:t>ock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s?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7565C13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27171D8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3CD532C4" w14:textId="77777777" w:rsidR="008002CE" w:rsidRDefault="008002CE">
      <w:pPr>
        <w:spacing w:before="6" w:line="160" w:lineRule="exact"/>
        <w:rPr>
          <w:sz w:val="17"/>
          <w:szCs w:val="17"/>
        </w:rPr>
      </w:pPr>
    </w:p>
    <w:p w14:paraId="5A0957CD" w14:textId="77777777" w:rsidR="008002CE" w:rsidRDefault="00F0161B">
      <w:pPr>
        <w:ind w:left="460"/>
      </w:pPr>
      <w:r>
        <w:pict w14:anchorId="6A136C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226.5pt">
            <v:imagedata r:id="rId5" o:title=""/>
          </v:shape>
        </w:pict>
      </w:r>
    </w:p>
    <w:p w14:paraId="337A4211" w14:textId="77777777" w:rsidR="008002CE" w:rsidRDefault="008002CE">
      <w:pPr>
        <w:spacing w:line="200" w:lineRule="exact"/>
      </w:pPr>
    </w:p>
    <w:p w14:paraId="744563E9" w14:textId="77777777" w:rsidR="008002CE" w:rsidRDefault="008002CE">
      <w:pPr>
        <w:spacing w:line="200" w:lineRule="exact"/>
      </w:pPr>
    </w:p>
    <w:p w14:paraId="2516C467" w14:textId="77777777" w:rsidR="008002CE" w:rsidRDefault="008002CE">
      <w:pPr>
        <w:spacing w:line="200" w:lineRule="exact"/>
      </w:pPr>
    </w:p>
    <w:p w14:paraId="7579667A" w14:textId="77777777" w:rsidR="008002CE" w:rsidRDefault="008002CE">
      <w:pPr>
        <w:spacing w:line="200" w:lineRule="exact"/>
      </w:pPr>
    </w:p>
    <w:p w14:paraId="4D5D45F7" w14:textId="77777777" w:rsidR="008002CE" w:rsidRDefault="008002CE">
      <w:pPr>
        <w:spacing w:line="200" w:lineRule="exact"/>
      </w:pPr>
    </w:p>
    <w:p w14:paraId="0E51E116" w14:textId="77777777" w:rsidR="008002CE" w:rsidRDefault="008002CE">
      <w:pPr>
        <w:spacing w:line="200" w:lineRule="exact"/>
      </w:pPr>
    </w:p>
    <w:p w14:paraId="7634BFFD" w14:textId="77777777" w:rsidR="008002CE" w:rsidRDefault="008002CE">
      <w:pPr>
        <w:spacing w:line="200" w:lineRule="exact"/>
      </w:pPr>
    </w:p>
    <w:p w14:paraId="60B63330" w14:textId="77777777" w:rsidR="008002CE" w:rsidRDefault="008002CE">
      <w:pPr>
        <w:spacing w:line="200" w:lineRule="exact"/>
      </w:pPr>
    </w:p>
    <w:p w14:paraId="48D69007" w14:textId="77777777" w:rsidR="008002CE" w:rsidRDefault="008002CE">
      <w:pPr>
        <w:spacing w:line="200" w:lineRule="exact"/>
      </w:pPr>
    </w:p>
    <w:p w14:paraId="6A604358" w14:textId="77777777" w:rsidR="008002CE" w:rsidRDefault="008002CE">
      <w:pPr>
        <w:spacing w:line="200" w:lineRule="exact"/>
      </w:pPr>
    </w:p>
    <w:p w14:paraId="0A0468E7" w14:textId="77777777" w:rsidR="008002CE" w:rsidRDefault="008002CE">
      <w:pPr>
        <w:spacing w:line="200" w:lineRule="exact"/>
      </w:pPr>
    </w:p>
    <w:p w14:paraId="663928E7" w14:textId="77777777" w:rsidR="008002CE" w:rsidRDefault="008002CE">
      <w:pPr>
        <w:spacing w:line="200" w:lineRule="exact"/>
      </w:pPr>
    </w:p>
    <w:p w14:paraId="39E30E98" w14:textId="77777777" w:rsidR="008002CE" w:rsidRDefault="008002CE">
      <w:pPr>
        <w:spacing w:line="200" w:lineRule="exact"/>
      </w:pPr>
    </w:p>
    <w:p w14:paraId="56B3AD8A" w14:textId="77777777" w:rsidR="008002CE" w:rsidRDefault="008002CE">
      <w:pPr>
        <w:spacing w:line="200" w:lineRule="exact"/>
      </w:pPr>
    </w:p>
    <w:p w14:paraId="46157C8C" w14:textId="77777777" w:rsidR="008002CE" w:rsidRDefault="008002CE">
      <w:pPr>
        <w:spacing w:line="200" w:lineRule="exact"/>
      </w:pPr>
    </w:p>
    <w:p w14:paraId="4157D28A" w14:textId="77777777" w:rsidR="008002CE" w:rsidRDefault="008002CE">
      <w:pPr>
        <w:spacing w:line="200" w:lineRule="exact"/>
      </w:pPr>
    </w:p>
    <w:p w14:paraId="6134BD24" w14:textId="77777777" w:rsidR="008002CE" w:rsidRDefault="008002CE">
      <w:pPr>
        <w:spacing w:line="200" w:lineRule="exact"/>
      </w:pPr>
    </w:p>
    <w:p w14:paraId="3F48F315" w14:textId="77777777" w:rsidR="008002CE" w:rsidRDefault="008002CE">
      <w:pPr>
        <w:spacing w:line="200" w:lineRule="exact"/>
      </w:pPr>
    </w:p>
    <w:p w14:paraId="6CA240C5" w14:textId="77777777" w:rsidR="008002CE" w:rsidRDefault="008002CE">
      <w:pPr>
        <w:spacing w:line="200" w:lineRule="exact"/>
      </w:pPr>
    </w:p>
    <w:p w14:paraId="279BC519" w14:textId="77777777" w:rsidR="008002CE" w:rsidRDefault="008002CE">
      <w:pPr>
        <w:spacing w:line="200" w:lineRule="exact"/>
      </w:pPr>
    </w:p>
    <w:p w14:paraId="1DE5098E" w14:textId="77777777" w:rsidR="008002CE" w:rsidRDefault="008002CE">
      <w:pPr>
        <w:spacing w:line="200" w:lineRule="exact"/>
      </w:pPr>
    </w:p>
    <w:p w14:paraId="76AC4C46" w14:textId="77777777" w:rsidR="008002CE" w:rsidRDefault="008002CE">
      <w:pPr>
        <w:spacing w:line="200" w:lineRule="exact"/>
      </w:pPr>
    </w:p>
    <w:p w14:paraId="4AF70267" w14:textId="77777777" w:rsidR="008002CE" w:rsidRDefault="008002CE">
      <w:pPr>
        <w:spacing w:line="200" w:lineRule="exact"/>
      </w:pPr>
    </w:p>
    <w:p w14:paraId="012415B2" w14:textId="77777777" w:rsidR="008002CE" w:rsidRDefault="008002CE">
      <w:pPr>
        <w:spacing w:line="200" w:lineRule="exact"/>
      </w:pPr>
    </w:p>
    <w:p w14:paraId="6060ECD5" w14:textId="77777777" w:rsidR="008002CE" w:rsidRDefault="008002CE">
      <w:pPr>
        <w:spacing w:line="200" w:lineRule="exact"/>
      </w:pPr>
    </w:p>
    <w:p w14:paraId="016A96CD" w14:textId="77777777" w:rsidR="008002CE" w:rsidRDefault="008002CE">
      <w:pPr>
        <w:spacing w:line="200" w:lineRule="exact"/>
      </w:pPr>
    </w:p>
    <w:p w14:paraId="7127F93B" w14:textId="77777777" w:rsidR="008002CE" w:rsidRDefault="008002CE">
      <w:pPr>
        <w:spacing w:line="200" w:lineRule="exact"/>
      </w:pPr>
    </w:p>
    <w:p w14:paraId="61BC4A7B" w14:textId="77777777" w:rsidR="008002CE" w:rsidRDefault="008002CE">
      <w:pPr>
        <w:spacing w:line="200" w:lineRule="exact"/>
      </w:pPr>
    </w:p>
    <w:p w14:paraId="789320BB" w14:textId="77777777" w:rsidR="008002CE" w:rsidRDefault="008002CE">
      <w:pPr>
        <w:spacing w:before="6" w:line="180" w:lineRule="exact"/>
        <w:rPr>
          <w:sz w:val="18"/>
          <w:szCs w:val="18"/>
        </w:rPr>
      </w:pPr>
    </w:p>
    <w:p w14:paraId="3F5B9BA5" w14:textId="77777777" w:rsidR="008002CE" w:rsidRDefault="008002CE">
      <w:pPr>
        <w:spacing w:line="200" w:lineRule="exact"/>
      </w:pPr>
    </w:p>
    <w:p w14:paraId="386EF091" w14:textId="77777777" w:rsidR="008002CE" w:rsidRDefault="00874C49">
      <w:pPr>
        <w:ind w:left="2983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w w:val="99"/>
          <w:sz w:val="32"/>
          <w:szCs w:val="32"/>
        </w:rPr>
        <w:t>PR</w:t>
      </w:r>
      <w:r>
        <w:rPr>
          <w:rFonts w:ascii="Calibri" w:eastAsia="Calibri" w:hAnsi="Calibri" w:cs="Calibri"/>
          <w:b/>
          <w:spacing w:val="2"/>
          <w:w w:val="99"/>
          <w:sz w:val="32"/>
          <w:szCs w:val="32"/>
        </w:rPr>
        <w:t>A</w:t>
      </w:r>
      <w:r>
        <w:rPr>
          <w:rFonts w:ascii="Calibri" w:eastAsia="Calibri" w:hAnsi="Calibri" w:cs="Calibri"/>
          <w:b/>
          <w:spacing w:val="-3"/>
          <w:w w:val="99"/>
          <w:sz w:val="32"/>
          <w:szCs w:val="32"/>
        </w:rPr>
        <w:t>C</w:t>
      </w:r>
      <w:r>
        <w:rPr>
          <w:rFonts w:ascii="Calibri" w:eastAsia="Calibri" w:hAnsi="Calibri" w:cs="Calibri"/>
          <w:b/>
          <w:w w:val="99"/>
          <w:sz w:val="32"/>
          <w:szCs w:val="32"/>
        </w:rPr>
        <w:t>TI</w:t>
      </w:r>
      <w:r>
        <w:rPr>
          <w:rFonts w:ascii="Calibri" w:eastAsia="Calibri" w:hAnsi="Calibri" w:cs="Calibri"/>
          <w:b/>
          <w:spacing w:val="-2"/>
          <w:w w:val="99"/>
          <w:sz w:val="32"/>
          <w:szCs w:val="32"/>
        </w:rPr>
        <w:t>C</w:t>
      </w:r>
      <w:r>
        <w:rPr>
          <w:rFonts w:ascii="Calibri" w:eastAsia="Calibri" w:hAnsi="Calibri" w:cs="Calibri"/>
          <w:b/>
          <w:w w:val="99"/>
          <w:sz w:val="32"/>
          <w:szCs w:val="32"/>
        </w:rPr>
        <w:t>E</w:t>
      </w:r>
      <w:r>
        <w:rPr>
          <w:b/>
          <w:spacing w:val="-41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sz w:val="32"/>
          <w:szCs w:val="32"/>
        </w:rPr>
        <w:t>PAP</w:t>
      </w:r>
      <w:r>
        <w:rPr>
          <w:rFonts w:ascii="Calibri" w:eastAsia="Calibri" w:hAnsi="Calibri" w:cs="Calibri"/>
          <w:b/>
          <w:spacing w:val="-3"/>
          <w:sz w:val="32"/>
          <w:szCs w:val="32"/>
        </w:rPr>
        <w:t>E</w:t>
      </w:r>
      <w:r>
        <w:rPr>
          <w:rFonts w:ascii="Calibri" w:eastAsia="Calibri" w:hAnsi="Calibri" w:cs="Calibri"/>
          <w:b/>
          <w:sz w:val="32"/>
          <w:szCs w:val="32"/>
        </w:rPr>
        <w:t>R</w:t>
      </w:r>
    </w:p>
    <w:p w14:paraId="130FCC89" w14:textId="77777777" w:rsidR="008002CE" w:rsidRDefault="00874C49">
      <w:pPr>
        <w:tabs>
          <w:tab w:val="left" w:pos="846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0265FC9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3B358ED1" w14:textId="77777777" w:rsidR="008002CE" w:rsidRDefault="008002CE">
      <w:pPr>
        <w:spacing w:before="3" w:line="180" w:lineRule="exact"/>
        <w:rPr>
          <w:sz w:val="18"/>
          <w:szCs w:val="18"/>
        </w:rPr>
      </w:pPr>
    </w:p>
    <w:p w14:paraId="10B4B7E1" w14:textId="77777777" w:rsidR="008002CE" w:rsidRDefault="008002CE">
      <w:pPr>
        <w:spacing w:line="200" w:lineRule="exact"/>
      </w:pPr>
    </w:p>
    <w:p w14:paraId="7FFEDEF1" w14:textId="77777777" w:rsidR="008002CE" w:rsidRDefault="008002CE">
      <w:pPr>
        <w:spacing w:line="200" w:lineRule="exact"/>
      </w:pPr>
    </w:p>
    <w:p w14:paraId="6FBBCA32" w14:textId="77777777" w:rsidR="008002CE" w:rsidRDefault="008002CE">
      <w:pPr>
        <w:spacing w:line="200" w:lineRule="exact"/>
      </w:pPr>
    </w:p>
    <w:p w14:paraId="1248C9BE" w14:textId="77777777" w:rsidR="008002CE" w:rsidRDefault="008002CE">
      <w:pPr>
        <w:spacing w:line="200" w:lineRule="exact"/>
      </w:pPr>
    </w:p>
    <w:p w14:paraId="7F974451" w14:textId="77777777" w:rsidR="008002CE" w:rsidRDefault="008002CE">
      <w:pPr>
        <w:spacing w:line="200" w:lineRule="exact"/>
      </w:pPr>
    </w:p>
    <w:p w14:paraId="6924CFAF" w14:textId="77777777" w:rsidR="008002CE" w:rsidRDefault="008002CE">
      <w:pPr>
        <w:spacing w:line="200" w:lineRule="exact"/>
      </w:pPr>
    </w:p>
    <w:p w14:paraId="44405AF2" w14:textId="77777777" w:rsidR="008002CE" w:rsidRDefault="008002CE">
      <w:pPr>
        <w:spacing w:line="200" w:lineRule="exact"/>
      </w:pPr>
    </w:p>
    <w:p w14:paraId="73EDBEBE" w14:textId="77777777" w:rsidR="008002CE" w:rsidRDefault="008002CE">
      <w:pPr>
        <w:spacing w:line="200" w:lineRule="exact"/>
      </w:pPr>
    </w:p>
    <w:p w14:paraId="02BB6E25" w14:textId="77777777" w:rsidR="008002CE" w:rsidRDefault="008002CE">
      <w:pPr>
        <w:spacing w:before="20" w:line="240" w:lineRule="exact"/>
        <w:rPr>
          <w:sz w:val="24"/>
          <w:szCs w:val="24"/>
        </w:rPr>
      </w:pPr>
    </w:p>
    <w:p w14:paraId="6B7D434D" w14:textId="77777777" w:rsidR="008002CE" w:rsidRDefault="00874C49">
      <w:pPr>
        <w:tabs>
          <w:tab w:val="left" w:pos="73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Di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isio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HT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F8BD437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72591A78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5F595B4A" w14:textId="77777777" w:rsidR="008002CE" w:rsidRDefault="008002CE">
      <w:pPr>
        <w:spacing w:line="200" w:lineRule="exact"/>
      </w:pPr>
    </w:p>
    <w:p w14:paraId="020FFCBB" w14:textId="77777777" w:rsidR="008002CE" w:rsidRDefault="008002CE">
      <w:pPr>
        <w:spacing w:line="200" w:lineRule="exact"/>
      </w:pPr>
    </w:p>
    <w:p w14:paraId="3A5F330D" w14:textId="77777777" w:rsidR="008002CE" w:rsidRDefault="008002CE">
      <w:pPr>
        <w:spacing w:line="200" w:lineRule="exact"/>
      </w:pPr>
    </w:p>
    <w:p w14:paraId="71365E80" w14:textId="77777777" w:rsidR="008002CE" w:rsidRDefault="008002CE">
      <w:pPr>
        <w:spacing w:line="200" w:lineRule="exact"/>
      </w:pPr>
    </w:p>
    <w:p w14:paraId="4DD4511B" w14:textId="77777777" w:rsidR="008002CE" w:rsidRDefault="008002CE">
      <w:pPr>
        <w:spacing w:line="200" w:lineRule="exact"/>
      </w:pPr>
    </w:p>
    <w:p w14:paraId="65385558" w14:textId="77777777" w:rsidR="008002CE" w:rsidRDefault="008002CE">
      <w:pPr>
        <w:spacing w:line="200" w:lineRule="exact"/>
      </w:pPr>
    </w:p>
    <w:p w14:paraId="3D2EF752" w14:textId="77777777" w:rsidR="008002CE" w:rsidRDefault="008002CE">
      <w:pPr>
        <w:spacing w:line="200" w:lineRule="exact"/>
      </w:pPr>
    </w:p>
    <w:p w14:paraId="4DD2E346" w14:textId="77777777" w:rsidR="008002CE" w:rsidRDefault="008002CE">
      <w:pPr>
        <w:spacing w:line="200" w:lineRule="exact"/>
      </w:pPr>
    </w:p>
    <w:p w14:paraId="2E65D025" w14:textId="77777777" w:rsidR="008002CE" w:rsidRDefault="008002CE">
      <w:pPr>
        <w:spacing w:line="200" w:lineRule="exact"/>
      </w:pPr>
    </w:p>
    <w:p w14:paraId="12EEDB82" w14:textId="77777777" w:rsidR="008002CE" w:rsidRDefault="008002CE">
      <w:pPr>
        <w:spacing w:line="200" w:lineRule="exact"/>
      </w:pPr>
    </w:p>
    <w:p w14:paraId="7067C950" w14:textId="77777777" w:rsidR="008002CE" w:rsidRDefault="008002CE">
      <w:pPr>
        <w:spacing w:line="200" w:lineRule="exact"/>
      </w:pPr>
    </w:p>
    <w:p w14:paraId="58A30004" w14:textId="77777777" w:rsidR="008002CE" w:rsidRDefault="008002CE">
      <w:pPr>
        <w:spacing w:line="200" w:lineRule="exact"/>
      </w:pPr>
    </w:p>
    <w:p w14:paraId="00448055" w14:textId="77777777" w:rsidR="008002CE" w:rsidRDefault="008002CE">
      <w:pPr>
        <w:spacing w:line="200" w:lineRule="exact"/>
      </w:pPr>
    </w:p>
    <w:p w14:paraId="5EFBFF6A" w14:textId="77777777" w:rsidR="008002CE" w:rsidRDefault="00874C49">
      <w:pPr>
        <w:tabs>
          <w:tab w:val="left" w:pos="69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4826ABE" w14:textId="77777777" w:rsidR="008002CE" w:rsidRDefault="00874C49">
      <w:pPr>
        <w:tabs>
          <w:tab w:val="left" w:pos="690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A45A5BC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or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CF3E54D" w14:textId="77777777" w:rsidR="008002CE" w:rsidRDefault="008002CE">
      <w:pPr>
        <w:spacing w:before="1" w:line="120" w:lineRule="exact"/>
        <w:rPr>
          <w:sz w:val="12"/>
          <w:szCs w:val="12"/>
        </w:rPr>
      </w:pPr>
    </w:p>
    <w:p w14:paraId="33B0AA2B" w14:textId="77777777" w:rsidR="008002CE" w:rsidRDefault="008002CE">
      <w:pPr>
        <w:spacing w:line="200" w:lineRule="exact"/>
      </w:pPr>
    </w:p>
    <w:p w14:paraId="1B7CFC61" w14:textId="77777777" w:rsidR="008002CE" w:rsidRDefault="008002CE">
      <w:pPr>
        <w:spacing w:line="200" w:lineRule="exact"/>
      </w:pPr>
    </w:p>
    <w:p w14:paraId="24EAD707" w14:textId="77777777" w:rsidR="008002CE" w:rsidRDefault="008002CE">
      <w:pPr>
        <w:spacing w:line="200" w:lineRule="exact"/>
      </w:pPr>
    </w:p>
    <w:p w14:paraId="6047ED73" w14:textId="77777777" w:rsidR="008002CE" w:rsidRDefault="008002CE">
      <w:pPr>
        <w:spacing w:line="200" w:lineRule="exact"/>
      </w:pPr>
    </w:p>
    <w:p w14:paraId="426D40AD" w14:textId="77777777" w:rsidR="008002CE" w:rsidRDefault="008002CE">
      <w:pPr>
        <w:spacing w:line="200" w:lineRule="exact"/>
      </w:pPr>
    </w:p>
    <w:p w14:paraId="7456F5E6" w14:textId="77777777" w:rsidR="008002CE" w:rsidRDefault="008002CE">
      <w:pPr>
        <w:spacing w:line="200" w:lineRule="exact"/>
      </w:pPr>
    </w:p>
    <w:p w14:paraId="47247C94" w14:textId="77777777" w:rsidR="008002CE" w:rsidRDefault="008002CE">
      <w:pPr>
        <w:spacing w:line="200" w:lineRule="exact"/>
      </w:pPr>
    </w:p>
    <w:p w14:paraId="5DCC15B3" w14:textId="77777777" w:rsidR="008002CE" w:rsidRDefault="008002CE">
      <w:pPr>
        <w:spacing w:line="200" w:lineRule="exact"/>
      </w:pPr>
    </w:p>
    <w:p w14:paraId="79696F5B" w14:textId="77777777" w:rsidR="008002CE" w:rsidRDefault="008002CE">
      <w:pPr>
        <w:spacing w:line="200" w:lineRule="exact"/>
      </w:pPr>
    </w:p>
    <w:p w14:paraId="5CE1F583" w14:textId="77777777" w:rsidR="008002CE" w:rsidRDefault="008002CE">
      <w:pPr>
        <w:spacing w:line="200" w:lineRule="exact"/>
      </w:pPr>
    </w:p>
    <w:p w14:paraId="63947B61" w14:textId="77777777" w:rsidR="008002CE" w:rsidRDefault="008002CE">
      <w:pPr>
        <w:spacing w:line="200" w:lineRule="exact"/>
      </w:pPr>
    </w:p>
    <w:p w14:paraId="524E1B71" w14:textId="77777777" w:rsidR="008002CE" w:rsidRDefault="008002CE">
      <w:pPr>
        <w:spacing w:line="200" w:lineRule="exact"/>
      </w:pPr>
    </w:p>
    <w:p w14:paraId="197FAAC6" w14:textId="77777777" w:rsidR="008002CE" w:rsidRDefault="008002CE">
      <w:pPr>
        <w:spacing w:line="200" w:lineRule="exact"/>
      </w:pPr>
    </w:p>
    <w:p w14:paraId="51C736E9" w14:textId="77777777" w:rsidR="008002CE" w:rsidRDefault="00874C49">
      <w:pPr>
        <w:tabs>
          <w:tab w:val="left" w:pos="66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2925F56" w14:textId="77777777" w:rsidR="008002CE" w:rsidRDefault="008002CE">
      <w:pPr>
        <w:spacing w:line="200" w:lineRule="exact"/>
      </w:pPr>
    </w:p>
    <w:p w14:paraId="24604627" w14:textId="77777777" w:rsidR="008002CE" w:rsidRDefault="008002CE">
      <w:pPr>
        <w:spacing w:line="200" w:lineRule="exact"/>
      </w:pPr>
    </w:p>
    <w:p w14:paraId="1C700CD4" w14:textId="77777777" w:rsidR="008002CE" w:rsidRDefault="008002CE">
      <w:pPr>
        <w:spacing w:line="200" w:lineRule="exact"/>
      </w:pPr>
    </w:p>
    <w:p w14:paraId="11A8DF82" w14:textId="77777777" w:rsidR="008002CE" w:rsidRDefault="008002CE">
      <w:pPr>
        <w:spacing w:line="200" w:lineRule="exact"/>
      </w:pPr>
    </w:p>
    <w:p w14:paraId="16934470" w14:textId="77777777" w:rsidR="008002CE" w:rsidRDefault="008002CE">
      <w:pPr>
        <w:spacing w:line="200" w:lineRule="exact"/>
      </w:pPr>
    </w:p>
    <w:p w14:paraId="2AB537BC" w14:textId="77777777" w:rsidR="008002CE" w:rsidRDefault="008002CE">
      <w:pPr>
        <w:spacing w:line="200" w:lineRule="exact"/>
      </w:pPr>
    </w:p>
    <w:p w14:paraId="0527DFDF" w14:textId="77777777" w:rsidR="008002CE" w:rsidRDefault="008002CE">
      <w:pPr>
        <w:spacing w:line="200" w:lineRule="exact"/>
      </w:pPr>
    </w:p>
    <w:p w14:paraId="65C426CE" w14:textId="77777777" w:rsidR="008002CE" w:rsidRDefault="008002CE">
      <w:pPr>
        <w:spacing w:line="200" w:lineRule="exact"/>
      </w:pPr>
    </w:p>
    <w:p w14:paraId="3111A0E7" w14:textId="77777777" w:rsidR="008002CE" w:rsidRDefault="008002CE">
      <w:pPr>
        <w:spacing w:line="200" w:lineRule="exact"/>
      </w:pPr>
    </w:p>
    <w:p w14:paraId="0C567F42" w14:textId="77777777" w:rsidR="008002CE" w:rsidRDefault="008002CE">
      <w:pPr>
        <w:spacing w:line="200" w:lineRule="exact"/>
      </w:pPr>
    </w:p>
    <w:p w14:paraId="6D5CC96F" w14:textId="77777777" w:rsidR="008002CE" w:rsidRDefault="008002CE">
      <w:pPr>
        <w:spacing w:line="200" w:lineRule="exact"/>
      </w:pPr>
    </w:p>
    <w:p w14:paraId="1BA8ABF3" w14:textId="77777777" w:rsidR="008002CE" w:rsidRDefault="008002CE">
      <w:pPr>
        <w:spacing w:line="200" w:lineRule="exact"/>
      </w:pPr>
    </w:p>
    <w:p w14:paraId="30D9503C" w14:textId="77777777" w:rsidR="008002CE" w:rsidRDefault="008002CE">
      <w:pPr>
        <w:spacing w:line="200" w:lineRule="exact"/>
      </w:pPr>
    </w:p>
    <w:p w14:paraId="1BE7E82A" w14:textId="77777777" w:rsidR="008002CE" w:rsidRDefault="008002CE">
      <w:pPr>
        <w:spacing w:line="200" w:lineRule="exact"/>
      </w:pPr>
    </w:p>
    <w:p w14:paraId="2AC248FC" w14:textId="77777777" w:rsidR="008002CE" w:rsidRDefault="008002CE">
      <w:pPr>
        <w:spacing w:line="200" w:lineRule="exact"/>
      </w:pPr>
    </w:p>
    <w:p w14:paraId="7A76A816" w14:textId="77777777" w:rsidR="008002CE" w:rsidRDefault="008002CE">
      <w:pPr>
        <w:spacing w:line="200" w:lineRule="exact"/>
      </w:pPr>
    </w:p>
    <w:p w14:paraId="351B4B34" w14:textId="77777777" w:rsidR="008002CE" w:rsidRDefault="008002CE">
      <w:pPr>
        <w:spacing w:line="200" w:lineRule="exact"/>
      </w:pPr>
    </w:p>
    <w:p w14:paraId="7B98AE25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B5DB6EE" w14:textId="77777777" w:rsidR="008002CE" w:rsidRDefault="008002CE">
      <w:pPr>
        <w:spacing w:line="200" w:lineRule="exact"/>
      </w:pPr>
    </w:p>
    <w:p w14:paraId="453F9B1B" w14:textId="77777777" w:rsidR="008002CE" w:rsidRDefault="008002CE">
      <w:pPr>
        <w:spacing w:line="200" w:lineRule="exact"/>
      </w:pPr>
    </w:p>
    <w:p w14:paraId="342E421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</w:p>
    <w:p w14:paraId="6DA91ED3" w14:textId="77777777" w:rsidR="008002CE" w:rsidRDefault="008002CE">
      <w:pPr>
        <w:spacing w:before="6" w:line="180" w:lineRule="exact"/>
        <w:rPr>
          <w:sz w:val="18"/>
          <w:szCs w:val="18"/>
        </w:rPr>
      </w:pPr>
    </w:p>
    <w:p w14:paraId="0C107BA4" w14:textId="77777777" w:rsidR="008002CE" w:rsidRDefault="00F0161B">
      <w:pPr>
        <w:ind w:left="100"/>
      </w:pPr>
      <w:r>
        <w:pict w14:anchorId="75195C33">
          <v:shape id="_x0000_i1026" type="#_x0000_t75" style="width:414pt;height:208.5pt">
            <v:imagedata r:id="rId6" o:title=""/>
          </v:shape>
        </w:pict>
      </w:r>
    </w:p>
    <w:p w14:paraId="6F640723" w14:textId="77777777" w:rsidR="008002CE" w:rsidRDefault="008002CE">
      <w:pPr>
        <w:spacing w:line="200" w:lineRule="exact"/>
      </w:pPr>
    </w:p>
    <w:p w14:paraId="6B72AB45" w14:textId="77777777" w:rsidR="008002CE" w:rsidRDefault="008002CE">
      <w:pPr>
        <w:spacing w:line="200" w:lineRule="exact"/>
      </w:pPr>
    </w:p>
    <w:p w14:paraId="29216317" w14:textId="77777777" w:rsidR="008002CE" w:rsidRDefault="008002CE">
      <w:pPr>
        <w:spacing w:line="200" w:lineRule="exact"/>
      </w:pPr>
    </w:p>
    <w:p w14:paraId="00E327ED" w14:textId="77777777" w:rsidR="008002CE" w:rsidRDefault="008002CE">
      <w:pPr>
        <w:spacing w:line="200" w:lineRule="exact"/>
      </w:pPr>
    </w:p>
    <w:p w14:paraId="257F55EA" w14:textId="77777777" w:rsidR="008002CE" w:rsidRDefault="008002CE">
      <w:pPr>
        <w:spacing w:line="200" w:lineRule="exact"/>
      </w:pPr>
    </w:p>
    <w:p w14:paraId="210FA8EF" w14:textId="77777777" w:rsidR="008002CE" w:rsidRDefault="008002CE">
      <w:pPr>
        <w:spacing w:line="200" w:lineRule="exact"/>
      </w:pPr>
    </w:p>
    <w:p w14:paraId="70D09D45" w14:textId="77777777" w:rsidR="008002CE" w:rsidRDefault="008002CE">
      <w:pPr>
        <w:spacing w:line="200" w:lineRule="exact"/>
      </w:pPr>
    </w:p>
    <w:p w14:paraId="0E2E4A5B" w14:textId="77777777" w:rsidR="008002CE" w:rsidRDefault="008002CE">
      <w:pPr>
        <w:spacing w:line="200" w:lineRule="exact"/>
      </w:pPr>
    </w:p>
    <w:p w14:paraId="20E73EAE" w14:textId="77777777" w:rsidR="008002CE" w:rsidRDefault="008002CE">
      <w:pPr>
        <w:spacing w:line="200" w:lineRule="exact"/>
      </w:pPr>
    </w:p>
    <w:p w14:paraId="625C66D6" w14:textId="77777777" w:rsidR="008002CE" w:rsidRDefault="008002CE">
      <w:pPr>
        <w:spacing w:line="200" w:lineRule="exact"/>
      </w:pPr>
    </w:p>
    <w:p w14:paraId="0DE2007A" w14:textId="77777777" w:rsidR="008002CE" w:rsidRDefault="008002CE">
      <w:pPr>
        <w:spacing w:line="200" w:lineRule="exact"/>
      </w:pPr>
    </w:p>
    <w:p w14:paraId="32390EE7" w14:textId="77777777" w:rsidR="008002CE" w:rsidRDefault="008002CE">
      <w:pPr>
        <w:spacing w:line="200" w:lineRule="exact"/>
      </w:pPr>
    </w:p>
    <w:p w14:paraId="51FD91CD" w14:textId="77777777" w:rsidR="008002CE" w:rsidRDefault="008002CE">
      <w:pPr>
        <w:spacing w:line="200" w:lineRule="exact"/>
      </w:pPr>
    </w:p>
    <w:p w14:paraId="07CF562B" w14:textId="77777777" w:rsidR="008002CE" w:rsidRDefault="008002CE">
      <w:pPr>
        <w:spacing w:line="200" w:lineRule="exact"/>
      </w:pPr>
    </w:p>
    <w:p w14:paraId="38296A4A" w14:textId="77777777" w:rsidR="008002CE" w:rsidRDefault="008002CE">
      <w:pPr>
        <w:spacing w:line="200" w:lineRule="exact"/>
      </w:pPr>
    </w:p>
    <w:p w14:paraId="27DF7B57" w14:textId="77777777" w:rsidR="008002CE" w:rsidRDefault="008002CE">
      <w:pPr>
        <w:spacing w:line="200" w:lineRule="exact"/>
      </w:pPr>
    </w:p>
    <w:p w14:paraId="438B8602" w14:textId="77777777" w:rsidR="008002CE" w:rsidRDefault="008002CE">
      <w:pPr>
        <w:spacing w:line="200" w:lineRule="exact"/>
      </w:pPr>
    </w:p>
    <w:p w14:paraId="5AA0C68D" w14:textId="77777777" w:rsidR="008002CE" w:rsidRDefault="008002CE">
      <w:pPr>
        <w:spacing w:line="200" w:lineRule="exact"/>
      </w:pPr>
    </w:p>
    <w:p w14:paraId="64EE0888" w14:textId="77777777" w:rsidR="008002CE" w:rsidRDefault="008002CE">
      <w:pPr>
        <w:spacing w:line="200" w:lineRule="exact"/>
      </w:pPr>
    </w:p>
    <w:p w14:paraId="1ACA262C" w14:textId="77777777" w:rsidR="008002CE" w:rsidRDefault="008002CE">
      <w:pPr>
        <w:spacing w:line="200" w:lineRule="exact"/>
      </w:pPr>
    </w:p>
    <w:p w14:paraId="58271484" w14:textId="77777777" w:rsidR="008002CE" w:rsidRDefault="008002CE">
      <w:pPr>
        <w:spacing w:line="200" w:lineRule="exact"/>
      </w:pPr>
    </w:p>
    <w:p w14:paraId="6E4ADE12" w14:textId="77777777" w:rsidR="008002CE" w:rsidRDefault="008002CE">
      <w:pPr>
        <w:spacing w:line="200" w:lineRule="exact"/>
      </w:pPr>
    </w:p>
    <w:p w14:paraId="49365BBD" w14:textId="77777777" w:rsidR="008002CE" w:rsidRDefault="008002CE">
      <w:pPr>
        <w:spacing w:line="200" w:lineRule="exact"/>
      </w:pPr>
    </w:p>
    <w:p w14:paraId="456A3D99" w14:textId="77777777" w:rsidR="008002CE" w:rsidRDefault="008002CE">
      <w:pPr>
        <w:spacing w:line="200" w:lineRule="exact"/>
      </w:pPr>
    </w:p>
    <w:p w14:paraId="4288BBF0" w14:textId="77777777" w:rsidR="008002CE" w:rsidRDefault="008002CE">
      <w:pPr>
        <w:spacing w:before="9" w:line="180" w:lineRule="exact"/>
        <w:rPr>
          <w:sz w:val="19"/>
          <w:szCs w:val="19"/>
        </w:rPr>
      </w:pPr>
    </w:p>
    <w:p w14:paraId="129EBC5C" w14:textId="77777777" w:rsidR="008002CE" w:rsidRDefault="008002CE">
      <w:pPr>
        <w:spacing w:line="200" w:lineRule="exact"/>
      </w:pPr>
    </w:p>
    <w:p w14:paraId="399CBD1F" w14:textId="56DAE366" w:rsidR="008002CE" w:rsidRDefault="00874C49" w:rsidP="00F417CC">
      <w:pPr>
        <w:spacing w:before="1"/>
        <w:ind w:left="298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4D10196A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7DABD876" w14:textId="77777777" w:rsidR="008002CE" w:rsidRDefault="008002CE">
      <w:pPr>
        <w:spacing w:line="200" w:lineRule="exact"/>
      </w:pPr>
    </w:p>
    <w:p w14:paraId="449C28B8" w14:textId="77777777" w:rsidR="008002CE" w:rsidRDefault="008002CE">
      <w:pPr>
        <w:spacing w:line="200" w:lineRule="exact"/>
      </w:pPr>
    </w:p>
    <w:p w14:paraId="35D2EC71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le</w:t>
      </w:r>
    </w:p>
    <w:p w14:paraId="77C57D78" w14:textId="77777777" w:rsidR="008002CE" w:rsidRDefault="00874C49">
      <w:pPr>
        <w:spacing w:before="6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E6B5D4D" w14:textId="77777777" w:rsidR="008002CE" w:rsidRDefault="008002CE">
      <w:pPr>
        <w:spacing w:line="200" w:lineRule="exact"/>
      </w:pPr>
    </w:p>
    <w:p w14:paraId="27E744CA" w14:textId="77777777" w:rsidR="008002CE" w:rsidRDefault="008002CE">
      <w:pPr>
        <w:spacing w:line="200" w:lineRule="exact"/>
      </w:pPr>
    </w:p>
    <w:p w14:paraId="6E46CFEC" w14:textId="77777777" w:rsidR="008002CE" w:rsidRDefault="008002CE">
      <w:pPr>
        <w:spacing w:line="200" w:lineRule="exact"/>
      </w:pPr>
    </w:p>
    <w:p w14:paraId="2DA38912" w14:textId="77777777" w:rsidR="008002CE" w:rsidRDefault="008002CE">
      <w:pPr>
        <w:spacing w:before="19" w:line="280" w:lineRule="exact"/>
        <w:rPr>
          <w:sz w:val="28"/>
          <w:szCs w:val="28"/>
        </w:rPr>
      </w:pPr>
    </w:p>
    <w:p w14:paraId="75CE4696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HTML?</w:t>
      </w:r>
    </w:p>
    <w:p w14:paraId="0576DA89" w14:textId="77777777" w:rsidR="008002CE" w:rsidRDefault="00874C49">
      <w:pPr>
        <w:spacing w:before="7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BAA7EEE" w14:textId="77777777" w:rsidR="008002CE" w:rsidRDefault="008002CE">
      <w:pPr>
        <w:spacing w:before="3" w:line="120" w:lineRule="exact"/>
        <w:rPr>
          <w:sz w:val="13"/>
          <w:szCs w:val="13"/>
        </w:rPr>
      </w:pPr>
    </w:p>
    <w:p w14:paraId="16D43D0A" w14:textId="77777777" w:rsidR="008002CE" w:rsidRDefault="008002CE">
      <w:pPr>
        <w:spacing w:line="200" w:lineRule="exact"/>
      </w:pPr>
    </w:p>
    <w:p w14:paraId="67367488" w14:textId="77777777" w:rsidR="008002CE" w:rsidRDefault="008002CE">
      <w:pPr>
        <w:spacing w:line="200" w:lineRule="exact"/>
      </w:pPr>
    </w:p>
    <w:p w14:paraId="2F2185AF" w14:textId="77777777" w:rsidR="008002CE" w:rsidRDefault="008002CE">
      <w:pPr>
        <w:spacing w:line="200" w:lineRule="exact"/>
      </w:pPr>
    </w:p>
    <w:p w14:paraId="34126337" w14:textId="77777777" w:rsidR="008002CE" w:rsidRDefault="00874C49">
      <w:pPr>
        <w:tabs>
          <w:tab w:val="left" w:pos="8240"/>
        </w:tabs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Span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g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s/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0750A40" w14:textId="77777777" w:rsidR="008002CE" w:rsidRDefault="00874C49">
      <w:pPr>
        <w:tabs>
          <w:tab w:val="left" w:pos="6240"/>
        </w:tabs>
        <w:spacing w:before="74"/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ine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51707D9" w14:textId="77777777" w:rsidR="008002CE" w:rsidRDefault="00874C49">
      <w:pPr>
        <w:spacing w:before="66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F94FE6D" w14:textId="77777777" w:rsidR="008002CE" w:rsidRDefault="00874C49">
      <w:pPr>
        <w:spacing w:before="7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1F17955" w14:textId="77777777" w:rsidR="008002CE" w:rsidRDefault="008002CE">
      <w:pPr>
        <w:spacing w:line="200" w:lineRule="exact"/>
      </w:pPr>
    </w:p>
    <w:p w14:paraId="37C894A3" w14:textId="77777777" w:rsidR="008002CE" w:rsidRDefault="008002CE">
      <w:pPr>
        <w:spacing w:line="200" w:lineRule="exact"/>
      </w:pPr>
    </w:p>
    <w:p w14:paraId="24FAF421" w14:textId="77777777" w:rsidR="008002CE" w:rsidRDefault="008002CE">
      <w:pPr>
        <w:spacing w:line="200" w:lineRule="exact"/>
      </w:pPr>
    </w:p>
    <w:p w14:paraId="4A745155" w14:textId="77777777" w:rsidR="008002CE" w:rsidRDefault="008002CE">
      <w:pPr>
        <w:spacing w:line="200" w:lineRule="exact"/>
      </w:pPr>
    </w:p>
    <w:p w14:paraId="6B60FE52" w14:textId="77777777" w:rsidR="008002CE" w:rsidRDefault="008002CE">
      <w:pPr>
        <w:spacing w:before="1" w:line="220" w:lineRule="exact"/>
        <w:rPr>
          <w:sz w:val="22"/>
          <w:szCs w:val="22"/>
        </w:rPr>
      </w:pPr>
    </w:p>
    <w:p w14:paraId="030984D5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y?</w:t>
      </w:r>
    </w:p>
    <w:p w14:paraId="1F39885E" w14:textId="77777777" w:rsidR="008002CE" w:rsidRDefault="00874C49">
      <w:pPr>
        <w:spacing w:before="73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D313F56" w14:textId="77777777" w:rsidR="008002CE" w:rsidRDefault="008002CE">
      <w:pPr>
        <w:spacing w:before="8" w:line="120" w:lineRule="exact"/>
        <w:rPr>
          <w:sz w:val="13"/>
          <w:szCs w:val="13"/>
        </w:rPr>
      </w:pPr>
    </w:p>
    <w:p w14:paraId="6557B822" w14:textId="77777777" w:rsidR="008002CE" w:rsidRDefault="008002CE">
      <w:pPr>
        <w:spacing w:line="200" w:lineRule="exact"/>
      </w:pPr>
    </w:p>
    <w:p w14:paraId="713FCDC9" w14:textId="77777777" w:rsidR="008002CE" w:rsidRDefault="00874C49">
      <w:pPr>
        <w:tabs>
          <w:tab w:val="left" w:pos="6720"/>
        </w:tabs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7C68544" w14:textId="77777777" w:rsidR="008002CE" w:rsidRDefault="00874C49">
      <w:pPr>
        <w:spacing w:before="68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g</w:t>
      </w:r>
      <w:proofErr w:type="spellEnd"/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?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                  </w:t>
      </w:r>
      <w:r>
        <w:rPr>
          <w:spacing w:val="-5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55F3553F" w14:textId="77777777" w:rsidR="008002CE" w:rsidRDefault="00874C49">
      <w:pPr>
        <w:spacing w:before="66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g</w:t>
      </w:r>
      <w:proofErr w:type="spellEnd"/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att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bute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731A4007" w14:textId="77777777" w:rsidR="008002CE" w:rsidRDefault="00874C49">
      <w:pPr>
        <w:spacing w:before="7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1174D32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05F94C5D" w14:textId="77777777" w:rsidR="008002CE" w:rsidRDefault="008002CE">
      <w:pPr>
        <w:spacing w:line="200" w:lineRule="exact"/>
      </w:pPr>
    </w:p>
    <w:p w14:paraId="47F32D0E" w14:textId="77777777" w:rsidR="008002CE" w:rsidRDefault="00874C49">
      <w:pPr>
        <w:spacing w:line="340" w:lineRule="exact"/>
        <w:ind w:left="104" w:right="680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7143E70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3EAC2C0C" w14:textId="77777777" w:rsidR="008002CE" w:rsidRDefault="008002CE">
      <w:pPr>
        <w:spacing w:line="200" w:lineRule="exact"/>
      </w:pPr>
    </w:p>
    <w:p w14:paraId="6E22AEA2" w14:textId="77777777" w:rsidR="008002CE" w:rsidRDefault="00874C49">
      <w:pPr>
        <w:ind w:left="10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43927ABB" w14:textId="77777777" w:rsidR="008002CE" w:rsidRDefault="008002CE">
      <w:pPr>
        <w:spacing w:line="200" w:lineRule="exact"/>
      </w:pPr>
    </w:p>
    <w:p w14:paraId="657B37C4" w14:textId="77777777" w:rsidR="008002CE" w:rsidRDefault="008002CE">
      <w:pPr>
        <w:spacing w:line="200" w:lineRule="exact"/>
      </w:pPr>
    </w:p>
    <w:p w14:paraId="43174041" w14:textId="77777777" w:rsidR="008002CE" w:rsidRDefault="008002CE">
      <w:pPr>
        <w:spacing w:line="200" w:lineRule="exact"/>
      </w:pPr>
    </w:p>
    <w:p w14:paraId="6E08E696" w14:textId="77777777" w:rsidR="008002CE" w:rsidRDefault="008002CE">
      <w:pPr>
        <w:spacing w:line="200" w:lineRule="exact"/>
      </w:pPr>
    </w:p>
    <w:p w14:paraId="6682F4B0" w14:textId="77777777" w:rsidR="008002CE" w:rsidRDefault="008002CE">
      <w:pPr>
        <w:spacing w:line="200" w:lineRule="exact"/>
      </w:pPr>
    </w:p>
    <w:p w14:paraId="48F1E8DE" w14:textId="77777777" w:rsidR="008002CE" w:rsidRDefault="008002CE">
      <w:pPr>
        <w:spacing w:line="200" w:lineRule="exact"/>
      </w:pPr>
    </w:p>
    <w:p w14:paraId="037F59D4" w14:textId="77777777" w:rsidR="008002CE" w:rsidRDefault="008002CE">
      <w:pPr>
        <w:spacing w:line="200" w:lineRule="exact"/>
      </w:pPr>
    </w:p>
    <w:p w14:paraId="47A5D0F0" w14:textId="77777777" w:rsidR="008002CE" w:rsidRDefault="008002CE">
      <w:pPr>
        <w:spacing w:line="200" w:lineRule="exact"/>
      </w:pPr>
    </w:p>
    <w:p w14:paraId="3F4D667F" w14:textId="77777777" w:rsidR="008002CE" w:rsidRDefault="008002CE">
      <w:pPr>
        <w:spacing w:line="200" w:lineRule="exact"/>
      </w:pPr>
    </w:p>
    <w:p w14:paraId="1761F1C7" w14:textId="77777777" w:rsidR="008002CE" w:rsidRDefault="008002CE">
      <w:pPr>
        <w:spacing w:line="200" w:lineRule="exact"/>
      </w:pPr>
    </w:p>
    <w:p w14:paraId="23851864" w14:textId="77777777" w:rsidR="008002CE" w:rsidRDefault="008002CE">
      <w:pPr>
        <w:spacing w:line="200" w:lineRule="exact"/>
      </w:pPr>
    </w:p>
    <w:p w14:paraId="4405778A" w14:textId="77777777" w:rsidR="008002CE" w:rsidRDefault="008002CE">
      <w:pPr>
        <w:spacing w:line="200" w:lineRule="exact"/>
      </w:pPr>
    </w:p>
    <w:p w14:paraId="20C7C05A" w14:textId="77777777" w:rsidR="008002CE" w:rsidRDefault="008002CE">
      <w:pPr>
        <w:spacing w:line="200" w:lineRule="exact"/>
      </w:pPr>
    </w:p>
    <w:p w14:paraId="2A2B00A8" w14:textId="77777777" w:rsidR="008002CE" w:rsidRDefault="008002CE">
      <w:pPr>
        <w:spacing w:line="200" w:lineRule="exact"/>
      </w:pPr>
    </w:p>
    <w:p w14:paraId="4EC4FD34" w14:textId="77777777" w:rsidR="008002CE" w:rsidRDefault="008002CE">
      <w:pPr>
        <w:spacing w:line="200" w:lineRule="exact"/>
      </w:pPr>
    </w:p>
    <w:p w14:paraId="76329B5D" w14:textId="77777777" w:rsidR="008002CE" w:rsidRDefault="008002CE">
      <w:pPr>
        <w:spacing w:before="15" w:line="220" w:lineRule="exact"/>
        <w:rPr>
          <w:sz w:val="22"/>
          <w:szCs w:val="22"/>
        </w:rPr>
      </w:pPr>
    </w:p>
    <w:p w14:paraId="0E7F3912" w14:textId="77777777" w:rsidR="008002CE" w:rsidRDefault="00000000">
      <w:pPr>
        <w:ind w:left="1943"/>
        <w:rPr>
          <w:rFonts w:ascii="Calibri" w:eastAsia="Calibri" w:hAnsi="Calibri" w:cs="Calibri"/>
          <w:sz w:val="28"/>
          <w:szCs w:val="28"/>
        </w:rPr>
      </w:pPr>
      <w:r>
        <w:pict w14:anchorId="41E20927">
          <v:shape id="_x0000_s1621" type="#_x0000_t75" style="position:absolute;left:0;text-align:left;margin-left:52.15pt;margin-top:-161.55pt;width:437.35pt;height:161.75pt;z-index:-7717;mso-position-horizontal-relative:page">
            <v:imagedata r:id="rId7" o:title=""/>
            <w10:wrap anchorx="page"/>
          </v:shape>
        </w:pic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b/>
          <w:spacing w:val="-3"/>
          <w:sz w:val="28"/>
          <w:szCs w:val="28"/>
        </w:rPr>
        <w:t>y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perlin</w:t>
      </w:r>
      <w:r w:rsidR="00874C49">
        <w:rPr>
          <w:rFonts w:ascii="Calibri" w:eastAsia="Calibri" w:hAnsi="Calibri" w:cs="Calibri"/>
          <w:b/>
          <w:spacing w:val="-3"/>
          <w:sz w:val="28"/>
          <w:szCs w:val="28"/>
        </w:rPr>
        <w:t>k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 w:rsidR="00874C49">
        <w:rPr>
          <w:rFonts w:ascii="Calibri" w:eastAsia="Calibri" w:hAnsi="Calibri" w:cs="Calibri"/>
          <w:b/>
          <w:sz w:val="28"/>
          <w:szCs w:val="28"/>
        </w:rPr>
        <w:t>,</w:t>
      </w:r>
      <w:r w:rsidR="00874C49">
        <w:rPr>
          <w:b/>
          <w:spacing w:val="-29"/>
          <w:sz w:val="28"/>
          <w:szCs w:val="28"/>
        </w:rPr>
        <w:t xml:space="preserve"> </w:t>
      </w:r>
      <w:proofErr w:type="spellStart"/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F</w:t>
      </w:r>
      <w:r w:rsidR="00874C49">
        <w:rPr>
          <w:rFonts w:ascii="Calibri" w:eastAsia="Calibri" w:hAnsi="Calibri" w:cs="Calibri"/>
          <w:b/>
          <w:sz w:val="28"/>
          <w:szCs w:val="28"/>
        </w:rPr>
        <w:t>i</w:t>
      </w:r>
      <w:r w:rsidR="00874C49"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l</w:t>
      </w:r>
      <w:r w:rsidR="00874C49">
        <w:rPr>
          <w:rFonts w:ascii="Calibri" w:eastAsia="Calibri" w:hAnsi="Calibri" w:cs="Calibri"/>
          <w:b/>
          <w:sz w:val="28"/>
          <w:szCs w:val="28"/>
        </w:rPr>
        <w:t>d</w:t>
      </w:r>
      <w:r w:rsidR="00874C49">
        <w:rPr>
          <w:rFonts w:ascii="Calibri" w:eastAsia="Calibri" w:hAnsi="Calibri" w:cs="Calibri"/>
          <w:b/>
          <w:spacing w:val="-3"/>
          <w:sz w:val="28"/>
          <w:szCs w:val="28"/>
        </w:rPr>
        <w:t>S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 w:rsidR="00874C49"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proofErr w:type="spellEnd"/>
      <w:r w:rsidR="00874C49">
        <w:rPr>
          <w:rFonts w:ascii="Calibri" w:eastAsia="Calibri" w:hAnsi="Calibri" w:cs="Calibri"/>
          <w:b/>
          <w:sz w:val="28"/>
          <w:szCs w:val="28"/>
        </w:rPr>
        <w:t>,</w:t>
      </w:r>
      <w:r w:rsidR="00874C49">
        <w:rPr>
          <w:b/>
          <w:spacing w:val="-2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b/>
          <w:sz w:val="28"/>
          <w:szCs w:val="28"/>
        </w:rPr>
        <w:t>M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arq</w:t>
      </w:r>
      <w:r w:rsidR="00874C49">
        <w:rPr>
          <w:rFonts w:ascii="Calibri" w:eastAsia="Calibri" w:hAnsi="Calibri" w:cs="Calibri"/>
          <w:b/>
          <w:sz w:val="28"/>
          <w:szCs w:val="28"/>
        </w:rPr>
        <w:t>u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ee</w:t>
      </w:r>
      <w:r w:rsidR="00874C49">
        <w:rPr>
          <w:rFonts w:ascii="Calibri" w:eastAsia="Calibri" w:hAnsi="Calibri" w:cs="Calibri"/>
          <w:b/>
          <w:sz w:val="28"/>
          <w:szCs w:val="28"/>
        </w:rPr>
        <w:t>,</w:t>
      </w:r>
      <w:r w:rsidR="00874C49">
        <w:rPr>
          <w:b/>
          <w:spacing w:val="-22"/>
          <w:sz w:val="28"/>
          <w:szCs w:val="28"/>
        </w:rPr>
        <w:t xml:space="preserve"> </w:t>
      </w:r>
      <w:proofErr w:type="spellStart"/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Tex</w:t>
      </w:r>
      <w:r w:rsidR="00874C49"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 w:rsidR="00874C49">
        <w:rPr>
          <w:rFonts w:ascii="Calibri" w:eastAsia="Calibri" w:hAnsi="Calibri" w:cs="Calibri"/>
          <w:b/>
          <w:spacing w:val="-4"/>
          <w:sz w:val="28"/>
          <w:szCs w:val="28"/>
        </w:rPr>
        <w:t>F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or</w:t>
      </w:r>
      <w:r w:rsidR="00874C49"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 w:rsidR="00874C49">
        <w:rPr>
          <w:rFonts w:ascii="Calibri" w:eastAsia="Calibri" w:hAnsi="Calibri" w:cs="Calibri"/>
          <w:b/>
          <w:spacing w:val="-4"/>
          <w:sz w:val="28"/>
          <w:szCs w:val="28"/>
        </w:rPr>
        <w:t>a</w:t>
      </w:r>
      <w:r w:rsidR="00874C49"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 w:rsidR="00874C49">
        <w:rPr>
          <w:rFonts w:ascii="Calibri" w:eastAsia="Calibri" w:hAnsi="Calibri" w:cs="Calibri"/>
          <w:b/>
          <w:spacing w:val="-2"/>
          <w:sz w:val="28"/>
          <w:szCs w:val="28"/>
        </w:rPr>
        <w:t>in</w:t>
      </w:r>
      <w:r w:rsidR="00874C49">
        <w:rPr>
          <w:rFonts w:ascii="Calibri" w:eastAsia="Calibri" w:hAnsi="Calibri" w:cs="Calibri"/>
          <w:b/>
          <w:sz w:val="28"/>
          <w:szCs w:val="28"/>
        </w:rPr>
        <w:t>g</w:t>
      </w:r>
      <w:proofErr w:type="spellEnd"/>
      <w:r w:rsidR="00874C49">
        <w:rPr>
          <w:b/>
          <w:spacing w:val="-2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b/>
          <w:sz w:val="28"/>
          <w:szCs w:val="28"/>
        </w:rPr>
        <w:t>Ta</w:t>
      </w:r>
      <w:r w:rsidR="00874C49">
        <w:rPr>
          <w:rFonts w:ascii="Calibri" w:eastAsia="Calibri" w:hAnsi="Calibri" w:cs="Calibri"/>
          <w:b/>
          <w:spacing w:val="-3"/>
          <w:sz w:val="28"/>
          <w:szCs w:val="28"/>
        </w:rPr>
        <w:t>g</w:t>
      </w:r>
      <w:r w:rsidR="00874C49">
        <w:rPr>
          <w:rFonts w:ascii="Calibri" w:eastAsia="Calibri" w:hAnsi="Calibri" w:cs="Calibri"/>
          <w:b/>
          <w:sz w:val="28"/>
          <w:szCs w:val="28"/>
        </w:rPr>
        <w:t>s</w:t>
      </w:r>
    </w:p>
    <w:p w14:paraId="41BD2BCD" w14:textId="77777777" w:rsidR="008002CE" w:rsidRDefault="008002CE">
      <w:pPr>
        <w:spacing w:before="2" w:line="240" w:lineRule="exact"/>
        <w:rPr>
          <w:sz w:val="24"/>
          <w:szCs w:val="24"/>
        </w:rPr>
      </w:pPr>
    </w:p>
    <w:p w14:paraId="65697755" w14:textId="77777777" w:rsidR="008002CE" w:rsidRDefault="008002CE">
      <w:pPr>
        <w:spacing w:line="200" w:lineRule="exact"/>
      </w:pPr>
    </w:p>
    <w:p w14:paraId="1A13E9FF" w14:textId="77777777" w:rsidR="008002CE" w:rsidRDefault="008002CE">
      <w:pPr>
        <w:spacing w:before="7" w:line="260" w:lineRule="exact"/>
        <w:rPr>
          <w:sz w:val="26"/>
          <w:szCs w:val="26"/>
        </w:rPr>
      </w:pPr>
    </w:p>
    <w:p w14:paraId="0904A79E" w14:textId="77777777" w:rsidR="008002CE" w:rsidRDefault="00874C49">
      <w:pPr>
        <w:ind w:left="302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129F12EC" w14:textId="77777777" w:rsidR="008002CE" w:rsidRDefault="008002CE">
      <w:pPr>
        <w:spacing w:before="1" w:line="200" w:lineRule="exact"/>
      </w:pPr>
    </w:p>
    <w:p w14:paraId="7434EA1B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D061521" w14:textId="77777777" w:rsidR="008002CE" w:rsidRDefault="008002CE">
      <w:pPr>
        <w:spacing w:line="200" w:lineRule="exact"/>
      </w:pPr>
    </w:p>
    <w:p w14:paraId="5D656EA0" w14:textId="77777777" w:rsidR="008002CE" w:rsidRDefault="008002CE">
      <w:pPr>
        <w:spacing w:line="200" w:lineRule="exact"/>
      </w:pPr>
    </w:p>
    <w:p w14:paraId="1751CF96" w14:textId="77777777" w:rsidR="008002CE" w:rsidRDefault="00874C49">
      <w:pPr>
        <w:spacing w:line="340" w:lineRule="exact"/>
        <w:ind w:left="104" w:right="483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Hyp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ks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389570B4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5811809B" w14:textId="77777777" w:rsidR="008002CE" w:rsidRDefault="008002CE">
      <w:pPr>
        <w:spacing w:line="200" w:lineRule="exact"/>
      </w:pPr>
    </w:p>
    <w:p w14:paraId="327FA4A2" w14:textId="77777777" w:rsidR="008002CE" w:rsidRDefault="00874C49">
      <w:pPr>
        <w:spacing w:line="340" w:lineRule="exact"/>
        <w:ind w:left="104" w:right="543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ag?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65DBAB06" w14:textId="77777777" w:rsidR="008002CE" w:rsidRDefault="008002CE">
      <w:pPr>
        <w:spacing w:before="9" w:line="120" w:lineRule="exact"/>
        <w:rPr>
          <w:sz w:val="13"/>
          <w:szCs w:val="13"/>
        </w:rPr>
      </w:pPr>
    </w:p>
    <w:p w14:paraId="373CECA8" w14:textId="77777777" w:rsidR="008002CE" w:rsidRDefault="008002CE">
      <w:pPr>
        <w:spacing w:line="200" w:lineRule="exact"/>
      </w:pPr>
    </w:p>
    <w:p w14:paraId="374FBCF4" w14:textId="77777777" w:rsidR="008002CE" w:rsidRDefault="00874C49">
      <w:pPr>
        <w:ind w:left="858" w:right="3436" w:hanging="75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-&gt;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hyperlink r:id="rId8">
        <w:r>
          <w:rPr>
            <w:rFonts w:ascii="Calibri" w:eastAsia="Calibri" w:hAnsi="Calibri" w:cs="Calibri"/>
            <w:sz w:val="28"/>
            <w:szCs w:val="28"/>
          </w:rPr>
          <w:t>/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/</w:t>
        </w:r>
        <w:r>
          <w:rPr>
            <w:rFonts w:ascii="Calibri" w:eastAsia="Calibri" w:hAnsi="Calibri" w:cs="Calibri"/>
            <w:spacing w:val="-2"/>
            <w:sz w:val="28"/>
            <w:szCs w:val="28"/>
          </w:rPr>
          <w:t>www</w:t>
        </w:r>
        <w:r>
          <w:rPr>
            <w:rFonts w:ascii="Calibri" w:eastAsia="Calibri" w:hAnsi="Calibri" w:cs="Calibri"/>
            <w:spacing w:val="-1"/>
            <w:sz w:val="28"/>
            <w:szCs w:val="28"/>
          </w:rPr>
          <w:t>.</w:t>
        </w:r>
        <w:r>
          <w:rPr>
            <w:rFonts w:ascii="Calibri" w:eastAsia="Calibri" w:hAnsi="Calibri" w:cs="Calibri"/>
            <w:sz w:val="28"/>
            <w:szCs w:val="28"/>
          </w:rPr>
          <w:t>f</w:t>
        </w:r>
        <w:r>
          <w:rPr>
            <w:rFonts w:ascii="Calibri" w:eastAsia="Calibri" w:hAnsi="Calibri" w:cs="Calibri"/>
            <w:spacing w:val="-1"/>
            <w:sz w:val="28"/>
            <w:szCs w:val="28"/>
          </w:rPr>
          <w:t>l</w:t>
        </w:r>
        <w:r>
          <w:rPr>
            <w:rFonts w:ascii="Calibri" w:eastAsia="Calibri" w:hAnsi="Calibri" w:cs="Calibri"/>
            <w:sz w:val="28"/>
            <w:szCs w:val="28"/>
          </w:rPr>
          <w:t>i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p</w:t>
        </w:r>
        <w:r>
          <w:rPr>
            <w:rFonts w:ascii="Calibri" w:eastAsia="Calibri" w:hAnsi="Calibri" w:cs="Calibri"/>
            <w:sz w:val="28"/>
            <w:szCs w:val="28"/>
          </w:rPr>
          <w:t>k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a</w:t>
        </w:r>
        <w:r>
          <w:rPr>
            <w:rFonts w:ascii="Calibri" w:eastAsia="Calibri" w:hAnsi="Calibri" w:cs="Calibri"/>
            <w:sz w:val="28"/>
            <w:szCs w:val="28"/>
          </w:rPr>
          <w:t>r</w:t>
        </w:r>
        <w:r>
          <w:rPr>
            <w:rFonts w:ascii="Calibri" w:eastAsia="Calibri" w:hAnsi="Calibri" w:cs="Calibri"/>
            <w:spacing w:val="-2"/>
            <w:sz w:val="28"/>
            <w:szCs w:val="28"/>
          </w:rPr>
          <w:t>t</w:t>
        </w:r>
        <w:r>
          <w:rPr>
            <w:rFonts w:ascii="Calibri" w:eastAsia="Calibri" w:hAnsi="Calibri" w:cs="Calibri"/>
            <w:spacing w:val="1"/>
            <w:sz w:val="28"/>
            <w:szCs w:val="28"/>
          </w:rPr>
          <w:t>.</w:t>
        </w:r>
        <w:r>
          <w:rPr>
            <w:rFonts w:ascii="Calibri" w:eastAsia="Calibri" w:hAnsi="Calibri" w:cs="Calibri"/>
            <w:spacing w:val="-4"/>
            <w:sz w:val="28"/>
            <w:szCs w:val="28"/>
          </w:rPr>
          <w:t>c</w:t>
        </w:r>
        <w:r>
          <w:rPr>
            <w:rFonts w:ascii="Calibri" w:eastAsia="Calibri" w:hAnsi="Calibri" w:cs="Calibri"/>
            <w:sz w:val="28"/>
            <w:szCs w:val="28"/>
          </w:rPr>
          <w:t>o</w:t>
        </w:r>
        <w:r>
          <w:rPr>
            <w:rFonts w:ascii="Calibri" w:eastAsia="Calibri" w:hAnsi="Calibri" w:cs="Calibri"/>
            <w:spacing w:val="-3"/>
            <w:sz w:val="28"/>
            <w:szCs w:val="28"/>
          </w:rPr>
          <w:t>m</w:t>
        </w:r>
        <w:r>
          <w:rPr>
            <w:rFonts w:ascii="Calibri" w:eastAsia="Calibri" w:hAnsi="Calibri" w:cs="Calibri"/>
            <w:sz w:val="28"/>
            <w:szCs w:val="28"/>
          </w:rPr>
          <w:t>/</w:t>
        </w:r>
      </w:hyperlink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z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-&gt;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h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pacing w:val="-2"/>
          <w:sz w:val="28"/>
          <w:szCs w:val="28"/>
          <w:u w:val="thick" w:color="0360C1"/>
        </w:rPr>
        <w:t>ps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:</w:t>
      </w:r>
      <w:hyperlink r:id="rId9"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/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www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z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o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n</w:t>
        </w:r>
        <w:r>
          <w:rPr>
            <w:rFonts w:ascii="Calibri" w:eastAsia="Calibri" w:hAnsi="Calibri" w:cs="Calibri"/>
            <w:color w:val="0360C1"/>
            <w:spacing w:val="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i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n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</w:hyperlink>
    </w:p>
    <w:p w14:paraId="0910A0E7" w14:textId="77777777" w:rsidR="008002CE" w:rsidRDefault="00874C49">
      <w:pPr>
        <w:spacing w:before="4"/>
        <w:ind w:left="858" w:right="437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AJ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-&gt;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h</w:t>
      </w:r>
      <w:r>
        <w:rPr>
          <w:rFonts w:ascii="Calibri" w:eastAsia="Calibri" w:hAnsi="Calibri" w:cs="Calibri"/>
          <w:color w:val="0360C1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t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p</w:t>
      </w:r>
      <w:r>
        <w:rPr>
          <w:rFonts w:ascii="Calibri" w:eastAsia="Calibri" w:hAnsi="Calibri" w:cs="Calibri"/>
          <w:color w:val="0360C1"/>
          <w:sz w:val="28"/>
          <w:szCs w:val="28"/>
          <w:u w:val="thick" w:color="0360C1"/>
        </w:rPr>
        <w:t>s: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/</w:t>
      </w:r>
      <w:hyperlink r:id="rId10"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/www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j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io</w:t>
        </w:r>
        <w:r>
          <w:rPr>
            <w:rFonts w:ascii="Calibri" w:eastAsia="Calibri" w:hAnsi="Calibri" w:cs="Calibri"/>
            <w:color w:val="0360C1"/>
            <w:spacing w:val="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c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o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</w:hyperlink>
      <w:r>
        <w:rPr>
          <w:color w:val="0360C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color w:val="000000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pacing w:val="-5"/>
          <w:sz w:val="28"/>
          <w:szCs w:val="28"/>
        </w:rPr>
        <w:t>t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color w:val="000000"/>
          <w:spacing w:val="-29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-&gt;</w:t>
      </w:r>
      <w:r>
        <w:rPr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http</w:t>
      </w:r>
      <w:r>
        <w:rPr>
          <w:rFonts w:ascii="Calibri" w:eastAsia="Calibri" w:hAnsi="Calibri" w:cs="Calibri"/>
          <w:color w:val="0360C1"/>
          <w:spacing w:val="-2"/>
          <w:sz w:val="28"/>
          <w:szCs w:val="28"/>
          <w:u w:val="thick" w:color="0360C1"/>
        </w:rPr>
        <w:t>s</w:t>
      </w:r>
      <w:r>
        <w:rPr>
          <w:rFonts w:ascii="Calibri" w:eastAsia="Calibri" w:hAnsi="Calibri" w:cs="Calibri"/>
          <w:color w:val="0360C1"/>
          <w:spacing w:val="-1"/>
          <w:sz w:val="28"/>
          <w:szCs w:val="28"/>
          <w:u w:val="thick" w:color="0360C1"/>
        </w:rPr>
        <w:t>:</w:t>
      </w:r>
      <w:r>
        <w:rPr>
          <w:rFonts w:ascii="Calibri" w:eastAsia="Calibri" w:hAnsi="Calibri" w:cs="Calibri"/>
          <w:color w:val="0360C1"/>
          <w:spacing w:val="-3"/>
          <w:sz w:val="28"/>
          <w:szCs w:val="28"/>
          <w:u w:val="thick" w:color="0360C1"/>
        </w:rPr>
        <w:t>/</w:t>
      </w:r>
      <w:hyperlink r:id="rId11"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/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www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pacing w:val="-4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y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nt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r</w:t>
        </w:r>
        <w:r>
          <w:rPr>
            <w:rFonts w:ascii="Calibri" w:eastAsia="Calibri" w:hAnsi="Calibri" w:cs="Calibri"/>
            <w:color w:val="0360C1"/>
            <w:spacing w:val="-3"/>
            <w:sz w:val="28"/>
            <w:szCs w:val="28"/>
            <w:u w:val="thick" w:color="0360C1"/>
          </w:rPr>
          <w:t>a</w:t>
        </w:r>
        <w:r>
          <w:rPr>
            <w:rFonts w:ascii="Calibri" w:eastAsia="Calibri" w:hAnsi="Calibri" w:cs="Calibri"/>
            <w:color w:val="0360C1"/>
            <w:spacing w:val="-1"/>
            <w:sz w:val="28"/>
            <w:szCs w:val="28"/>
            <w:u w:val="thick" w:color="0360C1"/>
          </w:rPr>
          <w:t>.</w:t>
        </w:r>
        <w:r>
          <w:rPr>
            <w:rFonts w:ascii="Calibri" w:eastAsia="Calibri" w:hAnsi="Calibri" w:cs="Calibri"/>
            <w:color w:val="0360C1"/>
            <w:spacing w:val="-4"/>
            <w:sz w:val="28"/>
            <w:szCs w:val="28"/>
            <w:u w:val="thick" w:color="0360C1"/>
          </w:rPr>
          <w:t>c</w:t>
        </w:r>
        <w:r>
          <w:rPr>
            <w:rFonts w:ascii="Calibri" w:eastAsia="Calibri" w:hAnsi="Calibri" w:cs="Calibri"/>
            <w:color w:val="0360C1"/>
            <w:spacing w:val="-2"/>
            <w:sz w:val="28"/>
            <w:szCs w:val="28"/>
            <w:u w:val="thick" w:color="0360C1"/>
          </w:rPr>
          <w:t>o</w:t>
        </w:r>
        <w:r>
          <w:rPr>
            <w:rFonts w:ascii="Calibri" w:eastAsia="Calibri" w:hAnsi="Calibri" w:cs="Calibri"/>
            <w:color w:val="0360C1"/>
            <w:spacing w:val="-4"/>
            <w:sz w:val="28"/>
            <w:szCs w:val="28"/>
            <w:u w:val="thick" w:color="0360C1"/>
          </w:rPr>
          <w:t>m</w:t>
        </w:r>
        <w:r>
          <w:rPr>
            <w:rFonts w:ascii="Calibri" w:eastAsia="Calibri" w:hAnsi="Calibri" w:cs="Calibri"/>
            <w:color w:val="0360C1"/>
            <w:sz w:val="28"/>
            <w:szCs w:val="28"/>
            <w:u w:val="thick" w:color="0360C1"/>
          </w:rPr>
          <w:t>/</w:t>
        </w:r>
      </w:hyperlink>
      <w:r>
        <w:rPr>
          <w:color w:val="0360C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L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color w:val="000000"/>
          <w:sz w:val="28"/>
          <w:szCs w:val="28"/>
        </w:rPr>
        <w:t>ad</w:t>
      </w:r>
      <w:r>
        <w:rPr>
          <w:color w:val="000000"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color w:val="000000"/>
          <w:sz w:val="28"/>
          <w:szCs w:val="28"/>
        </w:rPr>
        <w:t>ve</w:t>
      </w:r>
      <w:r>
        <w:rPr>
          <w:color w:val="000000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web</w:t>
      </w:r>
      <w:r>
        <w:rPr>
          <w:color w:val="000000"/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>t</w:t>
      </w:r>
      <w:r>
        <w:rPr>
          <w:rFonts w:ascii="Calibri" w:eastAsia="Calibri" w:hAnsi="Calibri" w:cs="Calibri"/>
          <w:color w:val="000000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color w:val="000000"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in</w:t>
      </w:r>
      <w:r>
        <w:rPr>
          <w:color w:val="000000"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28"/>
          <w:szCs w:val="28"/>
        </w:rPr>
        <w:t>ew</w:t>
      </w:r>
      <w:r>
        <w:rPr>
          <w:color w:val="000000"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tab</w:t>
      </w:r>
    </w:p>
    <w:p w14:paraId="5DF9839A" w14:textId="77777777" w:rsidR="008002CE" w:rsidRDefault="00F0161B">
      <w:pPr>
        <w:spacing w:before="5"/>
        <w:ind w:left="103"/>
      </w:pPr>
      <w:r>
        <w:pict w14:anchorId="17E05F61">
          <v:shape id="_x0000_i1027" type="#_x0000_t75" style="width:421.5pt;height:133.5pt">
            <v:imagedata r:id="rId12" o:title=""/>
          </v:shape>
        </w:pict>
      </w:r>
    </w:p>
    <w:p w14:paraId="483A81F0" w14:textId="77777777" w:rsidR="008002CE" w:rsidRDefault="008002CE">
      <w:pPr>
        <w:spacing w:before="4" w:line="120" w:lineRule="exact"/>
        <w:rPr>
          <w:sz w:val="13"/>
          <w:szCs w:val="13"/>
        </w:rPr>
      </w:pPr>
    </w:p>
    <w:p w14:paraId="0797A99C" w14:textId="77777777" w:rsidR="008002CE" w:rsidRDefault="008002CE">
      <w:pPr>
        <w:spacing w:line="200" w:lineRule="exact"/>
      </w:pPr>
    </w:p>
    <w:p w14:paraId="60527BD8" w14:textId="77777777" w:rsidR="008002CE" w:rsidRDefault="00874C49">
      <w:pPr>
        <w:ind w:left="1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</w:p>
    <w:p w14:paraId="5765F3D2" w14:textId="77777777" w:rsidR="008002CE" w:rsidRDefault="008002CE">
      <w:pPr>
        <w:spacing w:before="1" w:line="160" w:lineRule="exact"/>
        <w:rPr>
          <w:sz w:val="16"/>
          <w:szCs w:val="16"/>
        </w:rPr>
      </w:pPr>
    </w:p>
    <w:p w14:paraId="7D479DC5" w14:textId="77777777" w:rsidR="008002CE" w:rsidRDefault="00F0161B">
      <w:pPr>
        <w:ind w:left="140"/>
      </w:pPr>
      <w:r>
        <w:pict w14:anchorId="15B7D8BE">
          <v:shape id="_x0000_i1028" type="#_x0000_t75" style="width:361.5pt;height:160.5pt">
            <v:imagedata r:id="rId13" o:title=""/>
          </v:shape>
        </w:pict>
      </w:r>
    </w:p>
    <w:p w14:paraId="3F7C90A4" w14:textId="77777777" w:rsidR="008002CE" w:rsidRDefault="008002CE">
      <w:pPr>
        <w:spacing w:before="17" w:line="240" w:lineRule="exact"/>
        <w:rPr>
          <w:sz w:val="24"/>
          <w:szCs w:val="24"/>
        </w:rPr>
      </w:pPr>
    </w:p>
    <w:p w14:paraId="69B82652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58A2F9CB" w14:textId="77777777" w:rsidR="008002CE" w:rsidRDefault="00874C49">
      <w:pPr>
        <w:spacing w:line="340" w:lineRule="exact"/>
        <w:ind w:left="29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7F55D10F" w14:textId="40B15059" w:rsidR="008002CE" w:rsidRDefault="00000000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pict w14:anchorId="6F1FFCBB">
          <v:group id="_x0000_s1582" style="position:absolute;left:0;text-align:left;margin-left:90pt;margin-top:2.55pt;width:406.35pt;height:97.6pt;z-index:-7707;mso-position-horizontal-relative:page" coordorigin="1800,51" coordsize="8127,1952">
            <v:shape id="_x0000_s1584" type="#_x0000_t75" style="position:absolute;left:1800;top:328;width:8127;height:1675">
              <v:imagedata r:id="rId14" o:title=""/>
            </v:shape>
            <v:shape id="_x0000_s1583" type="#_x0000_t75" style="position:absolute;left:1800;top:51;width:8126;height:1951">
              <v:imagedata r:id="rId15" o:title=""/>
            </v:shape>
            <w10:wrap anchorx="page"/>
          </v:group>
        </w:pict>
      </w:r>
      <w:r w:rsidR="00874C49">
        <w:rPr>
          <w:rFonts w:ascii="Calibri" w:eastAsia="Calibri" w:hAnsi="Calibri" w:cs="Calibri"/>
          <w:spacing w:val="-6"/>
          <w:position w:val="1"/>
          <w:sz w:val="28"/>
          <w:szCs w:val="28"/>
        </w:rPr>
        <w:t>1</w:t>
      </w:r>
      <w:r w:rsidR="00874C49">
        <w:rPr>
          <w:rFonts w:ascii="Calibri" w:eastAsia="Calibri" w:hAnsi="Calibri" w:cs="Calibri"/>
          <w:position w:val="1"/>
          <w:sz w:val="28"/>
          <w:szCs w:val="28"/>
        </w:rPr>
        <w:t>)</w:t>
      </w:r>
      <w:r w:rsidR="00874C49">
        <w:rPr>
          <w:spacing w:val="68"/>
          <w:position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D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gn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B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874C49">
        <w:rPr>
          <w:rFonts w:ascii="Calibri" w:eastAsia="Calibri" w:hAnsi="Calibri" w:cs="Calibri"/>
          <w:sz w:val="28"/>
          <w:szCs w:val="28"/>
        </w:rPr>
        <w:t>li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on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w</w:t>
      </w:r>
      <w:r w:rsidR="00874C49">
        <w:rPr>
          <w:rFonts w:ascii="Calibri" w:eastAsia="Calibri" w:hAnsi="Calibri" w:cs="Calibri"/>
          <w:sz w:val="28"/>
          <w:szCs w:val="28"/>
        </w:rPr>
        <w:t>ith</w:t>
      </w:r>
      <w:r w:rsidR="00874C49">
        <w:rPr>
          <w:spacing w:val="-1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el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d</w:t>
      </w:r>
      <w:r w:rsidR="000D311F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d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leg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en</w:t>
      </w:r>
      <w:r w:rsidR="00874C49">
        <w:rPr>
          <w:rFonts w:ascii="Calibri" w:eastAsia="Calibri" w:hAnsi="Calibri" w:cs="Calibri"/>
          <w:sz w:val="28"/>
          <w:szCs w:val="28"/>
        </w:rPr>
        <w:t>d</w:t>
      </w:r>
    </w:p>
    <w:p w14:paraId="1A42375E" w14:textId="77777777" w:rsidR="008002CE" w:rsidRDefault="008002CE">
      <w:pPr>
        <w:spacing w:line="200" w:lineRule="exact"/>
      </w:pPr>
    </w:p>
    <w:p w14:paraId="7952E1FE" w14:textId="77777777" w:rsidR="008002CE" w:rsidRDefault="008002CE">
      <w:pPr>
        <w:spacing w:line="200" w:lineRule="exact"/>
      </w:pPr>
    </w:p>
    <w:p w14:paraId="7BB4CD19" w14:textId="77777777" w:rsidR="008002CE" w:rsidRDefault="008002CE">
      <w:pPr>
        <w:spacing w:line="200" w:lineRule="exact"/>
      </w:pPr>
    </w:p>
    <w:p w14:paraId="622D33C9" w14:textId="77777777" w:rsidR="008002CE" w:rsidRDefault="008002CE">
      <w:pPr>
        <w:spacing w:line="200" w:lineRule="exact"/>
      </w:pPr>
    </w:p>
    <w:p w14:paraId="7B28A206" w14:textId="77777777" w:rsidR="008002CE" w:rsidRDefault="008002CE">
      <w:pPr>
        <w:spacing w:line="200" w:lineRule="exact"/>
      </w:pPr>
    </w:p>
    <w:p w14:paraId="60DCB19F" w14:textId="77777777" w:rsidR="008002CE" w:rsidRDefault="008002CE">
      <w:pPr>
        <w:spacing w:line="200" w:lineRule="exact"/>
      </w:pPr>
    </w:p>
    <w:p w14:paraId="0D96FAE7" w14:textId="77777777" w:rsidR="008002CE" w:rsidRDefault="008002CE">
      <w:pPr>
        <w:spacing w:line="200" w:lineRule="exact"/>
      </w:pPr>
    </w:p>
    <w:p w14:paraId="74243719" w14:textId="77777777" w:rsidR="008002CE" w:rsidRDefault="008002CE">
      <w:pPr>
        <w:spacing w:before="9" w:line="200" w:lineRule="exact"/>
      </w:pPr>
    </w:p>
    <w:p w14:paraId="543D76CE" w14:textId="77777777" w:rsidR="008002CE" w:rsidRDefault="008002CE">
      <w:pPr>
        <w:spacing w:line="200" w:lineRule="exact"/>
      </w:pPr>
    </w:p>
    <w:p w14:paraId="55039420" w14:textId="77777777" w:rsidR="008002CE" w:rsidRDefault="00874C49">
      <w:pPr>
        <w:ind w:left="29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055680EC" w14:textId="77777777" w:rsidR="008002CE" w:rsidRDefault="008002CE">
      <w:pPr>
        <w:spacing w:before="11" w:line="240" w:lineRule="exact"/>
        <w:rPr>
          <w:sz w:val="24"/>
          <w:szCs w:val="24"/>
        </w:rPr>
      </w:pPr>
    </w:p>
    <w:p w14:paraId="629C836C" w14:textId="77777777" w:rsidR="008002CE" w:rsidRDefault="00874C49">
      <w:pPr>
        <w:tabs>
          <w:tab w:val="left" w:pos="72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296AAE16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tags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m</w:t>
      </w:r>
    </w:p>
    <w:p w14:paraId="7CA55263" w14:textId="77777777" w:rsidR="008002CE" w:rsidRDefault="00874C49">
      <w:pPr>
        <w:spacing w:line="320" w:lineRule="exact"/>
        <w:ind w:left="419" w:right="8599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</w:t>
      </w:r>
    </w:p>
    <w:p w14:paraId="6D569C58" w14:textId="77777777" w:rsidR="008002CE" w:rsidRDefault="008002CE">
      <w:pPr>
        <w:spacing w:before="8" w:line="120" w:lineRule="exact"/>
        <w:rPr>
          <w:sz w:val="13"/>
          <w:szCs w:val="13"/>
        </w:rPr>
      </w:pPr>
    </w:p>
    <w:p w14:paraId="2EB8C9E4" w14:textId="77777777" w:rsidR="008002CE" w:rsidRDefault="008002CE">
      <w:pPr>
        <w:spacing w:line="200" w:lineRule="exact"/>
      </w:pPr>
    </w:p>
    <w:p w14:paraId="0225F54A" w14:textId="77777777" w:rsidR="008002CE" w:rsidRDefault="008002CE">
      <w:pPr>
        <w:spacing w:line="200" w:lineRule="exact"/>
      </w:pPr>
    </w:p>
    <w:p w14:paraId="053FD9F9" w14:textId="77777777" w:rsidR="008002CE" w:rsidRDefault="008002CE">
      <w:pPr>
        <w:spacing w:line="200" w:lineRule="exact"/>
      </w:pPr>
    </w:p>
    <w:p w14:paraId="7D99E0E0" w14:textId="77777777" w:rsidR="008002CE" w:rsidRDefault="008002CE">
      <w:pPr>
        <w:spacing w:line="200" w:lineRule="exact"/>
      </w:pPr>
    </w:p>
    <w:p w14:paraId="1354E3C9" w14:textId="77777777" w:rsidR="008002CE" w:rsidRDefault="008002CE">
      <w:pPr>
        <w:spacing w:line="200" w:lineRule="exact"/>
      </w:pPr>
    </w:p>
    <w:p w14:paraId="3AB3484C" w14:textId="77777777" w:rsidR="008002CE" w:rsidRDefault="008002CE">
      <w:pPr>
        <w:spacing w:line="200" w:lineRule="exact"/>
      </w:pPr>
    </w:p>
    <w:p w14:paraId="0AE960E2" w14:textId="77777777" w:rsidR="008002CE" w:rsidRDefault="008002CE">
      <w:pPr>
        <w:spacing w:line="200" w:lineRule="exact"/>
      </w:pPr>
    </w:p>
    <w:p w14:paraId="36366657" w14:textId="77777777" w:rsidR="008002CE" w:rsidRDefault="008002CE">
      <w:pPr>
        <w:spacing w:line="200" w:lineRule="exact"/>
      </w:pPr>
    </w:p>
    <w:p w14:paraId="6000DFD6" w14:textId="77777777" w:rsidR="008002CE" w:rsidRDefault="008002CE">
      <w:pPr>
        <w:spacing w:line="200" w:lineRule="exact"/>
      </w:pPr>
    </w:p>
    <w:p w14:paraId="1C97F27B" w14:textId="77777777" w:rsidR="008002CE" w:rsidRDefault="008002CE">
      <w:pPr>
        <w:spacing w:line="200" w:lineRule="exact"/>
      </w:pPr>
    </w:p>
    <w:p w14:paraId="0C3E1514" w14:textId="77777777" w:rsidR="008002CE" w:rsidRDefault="008002CE">
      <w:pPr>
        <w:spacing w:line="200" w:lineRule="exact"/>
      </w:pPr>
    </w:p>
    <w:p w14:paraId="44BB632D" w14:textId="77777777" w:rsidR="008002CE" w:rsidRDefault="008002CE">
      <w:pPr>
        <w:spacing w:line="200" w:lineRule="exact"/>
      </w:pPr>
    </w:p>
    <w:p w14:paraId="63D8970D" w14:textId="77777777" w:rsidR="008002CE" w:rsidRDefault="008002CE">
      <w:pPr>
        <w:spacing w:line="200" w:lineRule="exact"/>
      </w:pPr>
    </w:p>
    <w:p w14:paraId="0727C88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ibu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1C44D815" w14:textId="77777777" w:rsidR="008002CE" w:rsidRDefault="00874C49">
      <w:pPr>
        <w:spacing w:line="340" w:lineRule="exact"/>
        <w:ind w:left="419" w:right="8599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</w:t>
      </w:r>
    </w:p>
    <w:p w14:paraId="18226CD5" w14:textId="77777777" w:rsidR="008002CE" w:rsidRDefault="008002CE">
      <w:pPr>
        <w:spacing w:before="7" w:line="180" w:lineRule="exact"/>
        <w:rPr>
          <w:sz w:val="18"/>
          <w:szCs w:val="18"/>
        </w:rPr>
      </w:pPr>
    </w:p>
    <w:p w14:paraId="7BB5DAA0" w14:textId="77777777" w:rsidR="008002CE" w:rsidRDefault="008002CE">
      <w:pPr>
        <w:spacing w:line="200" w:lineRule="exact"/>
      </w:pPr>
    </w:p>
    <w:p w14:paraId="0A91359F" w14:textId="77777777" w:rsidR="008002CE" w:rsidRDefault="008002CE">
      <w:pPr>
        <w:spacing w:line="200" w:lineRule="exact"/>
      </w:pPr>
    </w:p>
    <w:p w14:paraId="7FC2D439" w14:textId="77777777" w:rsidR="008002CE" w:rsidRDefault="008002CE">
      <w:pPr>
        <w:spacing w:line="200" w:lineRule="exact"/>
      </w:pPr>
    </w:p>
    <w:p w14:paraId="70548923" w14:textId="77777777" w:rsidR="008002CE" w:rsidRDefault="008002CE">
      <w:pPr>
        <w:spacing w:line="200" w:lineRule="exact"/>
      </w:pPr>
    </w:p>
    <w:p w14:paraId="761DFC6C" w14:textId="77777777" w:rsidR="008002CE" w:rsidRDefault="008002CE">
      <w:pPr>
        <w:spacing w:line="200" w:lineRule="exact"/>
      </w:pPr>
    </w:p>
    <w:p w14:paraId="7769AD0C" w14:textId="77777777" w:rsidR="008002CE" w:rsidRDefault="008002CE">
      <w:pPr>
        <w:spacing w:line="200" w:lineRule="exact"/>
      </w:pPr>
    </w:p>
    <w:p w14:paraId="3AA80675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B0C79B7" w14:textId="77777777" w:rsidR="008002CE" w:rsidRDefault="008002CE">
      <w:pPr>
        <w:spacing w:line="200" w:lineRule="exact"/>
      </w:pPr>
    </w:p>
    <w:p w14:paraId="08A638B3" w14:textId="77777777" w:rsidR="008002CE" w:rsidRDefault="008002CE">
      <w:pPr>
        <w:spacing w:line="200" w:lineRule="exact"/>
      </w:pPr>
    </w:p>
    <w:p w14:paraId="6BD9EEF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22B23016" w14:textId="77777777" w:rsidR="008002CE" w:rsidRDefault="00F0161B">
      <w:pPr>
        <w:spacing w:before="4"/>
        <w:ind w:left="460"/>
      </w:pPr>
      <w:r>
        <w:pict w14:anchorId="7A780569">
          <v:shape id="_x0000_i1029" type="#_x0000_t75" style="width:226.5pt;height:3in">
            <v:imagedata r:id="rId16" o:title=""/>
          </v:shape>
        </w:pict>
      </w:r>
    </w:p>
    <w:p w14:paraId="28EB7D42" w14:textId="77777777" w:rsidR="008002CE" w:rsidRDefault="00874C49">
      <w:pPr>
        <w:spacing w:before="60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6D310878" w14:textId="77777777" w:rsidR="008002CE" w:rsidRDefault="00F0161B">
      <w:pPr>
        <w:spacing w:before="86"/>
        <w:ind w:left="421"/>
      </w:pPr>
      <w:r>
        <w:pict w14:anchorId="69747704">
          <v:shape id="_x0000_i1030" type="#_x0000_t75" style="width:420pt;height:172.5pt">
            <v:imagedata r:id="rId17" o:title=""/>
          </v:shape>
        </w:pict>
      </w:r>
    </w:p>
    <w:p w14:paraId="0D1EC5FA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709DCE5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7101436E" w14:textId="77777777" w:rsidR="008002CE" w:rsidRDefault="00F0161B">
      <w:pPr>
        <w:spacing w:before="3"/>
        <w:ind w:left="460"/>
      </w:pPr>
      <w:r>
        <w:pict w14:anchorId="3406C79E">
          <v:shape id="_x0000_i1031" type="#_x0000_t75" style="width:250.5pt;height:142.5pt">
            <v:imagedata r:id="rId18" o:title=""/>
          </v:shape>
        </w:pict>
      </w:r>
    </w:p>
    <w:p w14:paraId="5884C7C6" w14:textId="77777777" w:rsidR="008002CE" w:rsidRDefault="008002CE">
      <w:pPr>
        <w:spacing w:line="200" w:lineRule="exact"/>
      </w:pPr>
    </w:p>
    <w:p w14:paraId="78F0D7A9" w14:textId="77777777" w:rsidR="008002CE" w:rsidRDefault="008002CE">
      <w:pPr>
        <w:spacing w:line="200" w:lineRule="exact"/>
      </w:pPr>
    </w:p>
    <w:p w14:paraId="4A8E5B57" w14:textId="77777777" w:rsidR="008002CE" w:rsidRDefault="008002CE">
      <w:pPr>
        <w:spacing w:line="200" w:lineRule="exact"/>
      </w:pPr>
    </w:p>
    <w:p w14:paraId="1CB9B2CD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1B0D20F7" w14:textId="77777777" w:rsidR="008002CE" w:rsidRDefault="008002CE">
      <w:pPr>
        <w:spacing w:line="200" w:lineRule="exact"/>
      </w:pPr>
    </w:p>
    <w:p w14:paraId="61B669F0" w14:textId="77777777" w:rsidR="008002CE" w:rsidRDefault="008002CE">
      <w:pPr>
        <w:spacing w:line="200" w:lineRule="exact"/>
      </w:pPr>
    </w:p>
    <w:p w14:paraId="2E0AFD9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top</w:t>
      </w:r>
    </w:p>
    <w:p w14:paraId="76AF8F26" w14:textId="77777777" w:rsidR="008002CE" w:rsidRDefault="00F0161B">
      <w:pPr>
        <w:spacing w:before="4"/>
        <w:ind w:left="820"/>
      </w:pPr>
      <w:r>
        <w:pict w14:anchorId="37AD93CE">
          <v:shape id="_x0000_i1032" type="#_x0000_t75" style="width:5in;height:205.5pt">
            <v:imagedata r:id="rId19" o:title=""/>
          </v:shape>
        </w:pict>
      </w:r>
    </w:p>
    <w:p w14:paraId="4813AA54" w14:textId="77777777" w:rsidR="008002CE" w:rsidRDefault="008002CE">
      <w:pPr>
        <w:spacing w:before="1" w:line="180" w:lineRule="exact"/>
        <w:rPr>
          <w:sz w:val="18"/>
          <w:szCs w:val="18"/>
        </w:rPr>
      </w:pPr>
    </w:p>
    <w:p w14:paraId="357A265E" w14:textId="77777777" w:rsidR="008002CE" w:rsidRDefault="008002CE">
      <w:pPr>
        <w:spacing w:line="200" w:lineRule="exact"/>
      </w:pPr>
    </w:p>
    <w:p w14:paraId="2A1EB36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76D616D0" w14:textId="77777777" w:rsidR="008002CE" w:rsidRDefault="00F0161B">
      <w:pPr>
        <w:spacing w:before="5"/>
        <w:ind w:left="460"/>
      </w:pPr>
      <w:r>
        <w:pict w14:anchorId="190C1F9B">
          <v:shape id="_x0000_i1033" type="#_x0000_t75" style="width:280.5pt;height:163.5pt">
            <v:imagedata r:id="rId20" o:title=""/>
          </v:shape>
        </w:pict>
      </w:r>
    </w:p>
    <w:p w14:paraId="0E362EF0" w14:textId="77777777" w:rsidR="008002CE" w:rsidRDefault="008002CE">
      <w:pPr>
        <w:spacing w:line="200" w:lineRule="exact"/>
      </w:pPr>
    </w:p>
    <w:p w14:paraId="4FB36CF3" w14:textId="77777777" w:rsidR="008002CE" w:rsidRDefault="008002CE">
      <w:pPr>
        <w:spacing w:before="4" w:line="200" w:lineRule="exact"/>
      </w:pPr>
    </w:p>
    <w:p w14:paraId="3167963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be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ag</w:t>
      </w:r>
      <w:r>
        <w:rPr>
          <w:rFonts w:ascii="Calibri" w:eastAsia="Calibri" w:hAnsi="Calibri" w:cs="Calibri"/>
          <w:sz w:val="28"/>
          <w:szCs w:val="28"/>
        </w:rPr>
        <w:t>ram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6DFACA6B" w14:textId="77777777" w:rsidR="008002CE" w:rsidRDefault="00F0161B">
      <w:pPr>
        <w:spacing w:before="3"/>
        <w:ind w:left="460"/>
      </w:pPr>
      <w:r>
        <w:pict w14:anchorId="012538A8">
          <v:shape id="_x0000_i1034" type="#_x0000_t75" style="width:178.5pt;height:159pt">
            <v:imagedata r:id="rId21" o:title=""/>
          </v:shape>
        </w:pict>
      </w:r>
    </w:p>
    <w:p w14:paraId="4934502D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76F49800" w14:textId="77777777" w:rsidR="008002CE" w:rsidRDefault="008002CE">
      <w:pPr>
        <w:spacing w:line="200" w:lineRule="exact"/>
      </w:pPr>
    </w:p>
    <w:p w14:paraId="2078270C" w14:textId="77777777" w:rsidR="008002CE" w:rsidRDefault="008002CE">
      <w:pPr>
        <w:spacing w:line="200" w:lineRule="exact"/>
      </w:pPr>
    </w:p>
    <w:p w14:paraId="6A2BC745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C8888CB" w14:textId="77777777" w:rsidR="008002CE" w:rsidRDefault="008002CE">
      <w:pPr>
        <w:spacing w:line="200" w:lineRule="exact"/>
      </w:pPr>
    </w:p>
    <w:p w14:paraId="0CF4AEB6" w14:textId="77777777" w:rsidR="008002CE" w:rsidRDefault="008002CE">
      <w:pPr>
        <w:spacing w:line="200" w:lineRule="exact"/>
      </w:pPr>
    </w:p>
    <w:p w14:paraId="21DF433A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D22CA03" w14:textId="77777777" w:rsidR="008002CE" w:rsidRDefault="00F0161B">
      <w:pPr>
        <w:spacing w:before="33"/>
        <w:ind w:left="111"/>
      </w:pPr>
      <w:r>
        <w:pict w14:anchorId="3EE4AE36">
          <v:shape id="_x0000_i1035" type="#_x0000_t75" style="width:444pt;height:85.5pt">
            <v:imagedata r:id="rId22" o:title=""/>
          </v:shape>
        </w:pict>
      </w:r>
    </w:p>
    <w:p w14:paraId="0AAC8293" w14:textId="77777777" w:rsidR="008002CE" w:rsidRDefault="008002CE">
      <w:pPr>
        <w:spacing w:before="5" w:line="140" w:lineRule="exact"/>
        <w:rPr>
          <w:sz w:val="15"/>
          <w:szCs w:val="15"/>
        </w:rPr>
      </w:pPr>
    </w:p>
    <w:p w14:paraId="1719FEB2" w14:textId="77777777" w:rsidR="008002CE" w:rsidRDefault="008002CE">
      <w:pPr>
        <w:spacing w:line="200" w:lineRule="exact"/>
      </w:pPr>
    </w:p>
    <w:p w14:paraId="5B4CBC7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w w:val="98"/>
          <w:sz w:val="28"/>
          <w:szCs w:val="28"/>
        </w:rPr>
        <w:t>11</w:t>
      </w:r>
      <w:r>
        <w:rPr>
          <w:rFonts w:ascii="Calibri" w:eastAsia="Calibri" w:hAnsi="Calibri" w:cs="Calibri"/>
          <w:spacing w:val="14"/>
          <w:w w:val="98"/>
          <w:sz w:val="28"/>
          <w:szCs w:val="28"/>
        </w:rPr>
        <w:t>)</w:t>
      </w:r>
      <w:r>
        <w:rPr>
          <w:rFonts w:ascii="Calibri" w:eastAsia="Calibri" w:hAnsi="Calibri" w:cs="Calibri"/>
          <w:w w:val="98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w w:val="98"/>
          <w:sz w:val="28"/>
          <w:szCs w:val="28"/>
        </w:rPr>
        <w:t>r</w:t>
      </w:r>
      <w:r>
        <w:rPr>
          <w:rFonts w:ascii="Calibri" w:eastAsia="Calibri" w:hAnsi="Calibri" w:cs="Calibri"/>
          <w:w w:val="98"/>
          <w:sz w:val="28"/>
          <w:szCs w:val="28"/>
        </w:rPr>
        <w:t>ite</w:t>
      </w:r>
      <w:r>
        <w:rPr>
          <w:spacing w:val="-10"/>
          <w:w w:val="9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</w:p>
    <w:p w14:paraId="29E71E36" w14:textId="77777777" w:rsidR="008002CE" w:rsidRDefault="008002CE">
      <w:pPr>
        <w:spacing w:before="8" w:line="120" w:lineRule="exact"/>
        <w:rPr>
          <w:sz w:val="12"/>
          <w:szCs w:val="12"/>
        </w:rPr>
      </w:pPr>
    </w:p>
    <w:p w14:paraId="227ED68F" w14:textId="77777777" w:rsidR="008002CE" w:rsidRDefault="008002CE">
      <w:pPr>
        <w:spacing w:line="200" w:lineRule="exact"/>
      </w:pPr>
    </w:p>
    <w:p w14:paraId="76F9F6BA" w14:textId="77777777" w:rsidR="008002CE" w:rsidRDefault="008002CE">
      <w:pPr>
        <w:spacing w:line="200" w:lineRule="exact"/>
      </w:pPr>
    </w:p>
    <w:p w14:paraId="6E7B220C" w14:textId="77777777" w:rsidR="008002CE" w:rsidRDefault="008002CE">
      <w:pPr>
        <w:spacing w:line="200" w:lineRule="exact"/>
      </w:pPr>
    </w:p>
    <w:p w14:paraId="04D61688" w14:textId="77777777" w:rsidR="008002CE" w:rsidRDefault="008002CE">
      <w:pPr>
        <w:spacing w:line="200" w:lineRule="exact"/>
      </w:pPr>
    </w:p>
    <w:p w14:paraId="242B0FBD" w14:textId="77777777" w:rsidR="008002CE" w:rsidRDefault="008002CE">
      <w:pPr>
        <w:spacing w:line="200" w:lineRule="exact"/>
      </w:pPr>
    </w:p>
    <w:p w14:paraId="23077F35" w14:textId="77777777" w:rsidR="008002CE" w:rsidRDefault="008002CE">
      <w:pPr>
        <w:spacing w:line="200" w:lineRule="exact"/>
      </w:pPr>
    </w:p>
    <w:p w14:paraId="71A7DAE9" w14:textId="77777777" w:rsidR="008002CE" w:rsidRDefault="008002CE">
      <w:pPr>
        <w:spacing w:line="200" w:lineRule="exact"/>
      </w:pPr>
    </w:p>
    <w:p w14:paraId="4F86017F" w14:textId="77777777" w:rsidR="008002CE" w:rsidRDefault="008002CE">
      <w:pPr>
        <w:spacing w:line="200" w:lineRule="exact"/>
      </w:pPr>
    </w:p>
    <w:p w14:paraId="62F451DB" w14:textId="77777777" w:rsidR="008002CE" w:rsidRDefault="00874C49">
      <w:pPr>
        <w:tabs>
          <w:tab w:val="left" w:pos="46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art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sy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1F52DE7" w14:textId="77777777" w:rsidR="008002CE" w:rsidRDefault="00874C49">
      <w:pPr>
        <w:tabs>
          <w:tab w:val="left" w:pos="46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5EECD9C" w14:textId="77777777" w:rsidR="008002CE" w:rsidRDefault="00874C49">
      <w:pPr>
        <w:tabs>
          <w:tab w:val="left" w:pos="468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sym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ol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552B994" w14:textId="77777777" w:rsidR="008002CE" w:rsidRDefault="00874C49">
      <w:pPr>
        <w:tabs>
          <w:tab w:val="left" w:pos="470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sym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01A64FCA" w14:textId="77777777" w:rsidR="008002CE" w:rsidRDefault="00874C49">
      <w:pPr>
        <w:tabs>
          <w:tab w:val="left" w:pos="474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44FB6F2" w14:textId="77777777" w:rsidR="008002CE" w:rsidRDefault="00874C49">
      <w:pPr>
        <w:tabs>
          <w:tab w:val="left" w:pos="478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12A5574" w14:textId="77777777" w:rsidR="008002CE" w:rsidRDefault="00874C49">
      <w:pPr>
        <w:tabs>
          <w:tab w:val="left" w:pos="65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01D2BE4" w14:textId="77777777" w:rsidR="008002CE" w:rsidRDefault="00874C49">
      <w:pPr>
        <w:tabs>
          <w:tab w:val="left" w:pos="60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A29A11E" w14:textId="77777777" w:rsidR="008002CE" w:rsidRDefault="00874C49">
      <w:pPr>
        <w:tabs>
          <w:tab w:val="left" w:pos="612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ome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y?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A16ED30" w14:textId="77777777" w:rsidR="008002CE" w:rsidRDefault="008002CE">
      <w:pPr>
        <w:spacing w:before="5" w:line="100" w:lineRule="exact"/>
        <w:rPr>
          <w:sz w:val="10"/>
          <w:szCs w:val="10"/>
        </w:rPr>
      </w:pPr>
    </w:p>
    <w:p w14:paraId="3C963CDB" w14:textId="77777777" w:rsidR="008002CE" w:rsidRDefault="008002CE">
      <w:pPr>
        <w:spacing w:line="200" w:lineRule="exact"/>
      </w:pPr>
    </w:p>
    <w:p w14:paraId="6AA95F0B" w14:textId="77777777" w:rsidR="008002CE" w:rsidRDefault="008002CE">
      <w:pPr>
        <w:spacing w:line="200" w:lineRule="exact"/>
      </w:pPr>
    </w:p>
    <w:p w14:paraId="7EB01FC1" w14:textId="77777777" w:rsidR="008002CE" w:rsidRDefault="008002CE">
      <w:pPr>
        <w:spacing w:line="200" w:lineRule="exact"/>
      </w:pPr>
    </w:p>
    <w:p w14:paraId="45BF2B7F" w14:textId="77777777" w:rsidR="008002CE" w:rsidRDefault="008002CE">
      <w:pPr>
        <w:spacing w:line="200" w:lineRule="exact"/>
      </w:pPr>
    </w:p>
    <w:p w14:paraId="51F46EB1" w14:textId="77777777" w:rsidR="008002CE" w:rsidRDefault="008002CE">
      <w:pPr>
        <w:spacing w:line="200" w:lineRule="exact"/>
      </w:pPr>
    </w:p>
    <w:p w14:paraId="2947680D" w14:textId="77777777" w:rsidR="008002CE" w:rsidRDefault="008002CE">
      <w:pPr>
        <w:spacing w:line="200" w:lineRule="exact"/>
      </w:pPr>
    </w:p>
    <w:p w14:paraId="336F75D8" w14:textId="77777777" w:rsidR="008002CE" w:rsidRDefault="008002CE">
      <w:pPr>
        <w:spacing w:line="200" w:lineRule="exact"/>
      </w:pPr>
    </w:p>
    <w:p w14:paraId="56089F02" w14:textId="77777777" w:rsidR="008002CE" w:rsidRDefault="008002CE">
      <w:pPr>
        <w:spacing w:line="200" w:lineRule="exact"/>
      </w:pPr>
    </w:p>
    <w:p w14:paraId="23C8EAC4" w14:textId="77777777" w:rsidR="008002CE" w:rsidRDefault="008002CE">
      <w:pPr>
        <w:spacing w:line="200" w:lineRule="exact"/>
      </w:pPr>
    </w:p>
    <w:p w14:paraId="6DE32F47" w14:textId="77777777" w:rsidR="008002CE" w:rsidRDefault="008002CE">
      <w:pPr>
        <w:spacing w:line="200" w:lineRule="exact"/>
      </w:pPr>
    </w:p>
    <w:p w14:paraId="3F999AF9" w14:textId="77777777" w:rsidR="008002CE" w:rsidRDefault="008002CE">
      <w:pPr>
        <w:spacing w:line="200" w:lineRule="exact"/>
      </w:pPr>
    </w:p>
    <w:p w14:paraId="02DB16C1" w14:textId="77777777" w:rsidR="008002CE" w:rsidRDefault="008002CE">
      <w:pPr>
        <w:spacing w:line="200" w:lineRule="exact"/>
      </w:pPr>
    </w:p>
    <w:p w14:paraId="2A04AADA" w14:textId="77777777" w:rsidR="008002CE" w:rsidRDefault="008002CE">
      <w:pPr>
        <w:spacing w:line="200" w:lineRule="exact"/>
      </w:pPr>
    </w:p>
    <w:p w14:paraId="101B44A4" w14:textId="77777777" w:rsidR="008002CE" w:rsidRDefault="008002CE">
      <w:pPr>
        <w:spacing w:line="200" w:lineRule="exact"/>
      </w:pPr>
    </w:p>
    <w:p w14:paraId="01251116" w14:textId="77777777" w:rsidR="008002CE" w:rsidRDefault="008002CE">
      <w:pPr>
        <w:spacing w:line="200" w:lineRule="exact"/>
      </w:pPr>
    </w:p>
    <w:p w14:paraId="060D33BD" w14:textId="77777777" w:rsidR="008002CE" w:rsidRDefault="008002CE">
      <w:pPr>
        <w:spacing w:line="200" w:lineRule="exact"/>
      </w:pPr>
    </w:p>
    <w:p w14:paraId="43869CB9" w14:textId="77777777" w:rsidR="008002CE" w:rsidRDefault="008002CE">
      <w:pPr>
        <w:spacing w:line="200" w:lineRule="exact"/>
      </w:pPr>
    </w:p>
    <w:p w14:paraId="1E3739FC" w14:textId="77777777" w:rsidR="008002CE" w:rsidRDefault="008002CE">
      <w:pPr>
        <w:spacing w:line="200" w:lineRule="exact"/>
      </w:pPr>
    </w:p>
    <w:p w14:paraId="47B84BCB" w14:textId="77777777" w:rsidR="008002CE" w:rsidRDefault="008002CE">
      <w:pPr>
        <w:spacing w:line="200" w:lineRule="exact"/>
      </w:pPr>
    </w:p>
    <w:p w14:paraId="41CC6E99" w14:textId="77777777" w:rsidR="008002CE" w:rsidRDefault="008002CE">
      <w:pPr>
        <w:spacing w:before="9" w:line="140" w:lineRule="exact"/>
        <w:rPr>
          <w:sz w:val="15"/>
          <w:szCs w:val="15"/>
        </w:rPr>
      </w:pPr>
    </w:p>
    <w:p w14:paraId="743A236E" w14:textId="77777777" w:rsidR="009F7AD4" w:rsidRDefault="009F7AD4">
      <w:pPr>
        <w:spacing w:before="9" w:line="140" w:lineRule="exact"/>
        <w:rPr>
          <w:sz w:val="15"/>
          <w:szCs w:val="15"/>
        </w:rPr>
      </w:pPr>
    </w:p>
    <w:p w14:paraId="1C9A0771" w14:textId="77777777" w:rsidR="009F7AD4" w:rsidRDefault="009F7AD4">
      <w:pPr>
        <w:spacing w:before="9" w:line="140" w:lineRule="exact"/>
        <w:rPr>
          <w:sz w:val="15"/>
          <w:szCs w:val="15"/>
        </w:rPr>
      </w:pPr>
    </w:p>
    <w:p w14:paraId="5ABBC19E" w14:textId="77777777" w:rsidR="008002CE" w:rsidRDefault="008002CE">
      <w:pPr>
        <w:spacing w:line="200" w:lineRule="exact"/>
      </w:pPr>
    </w:p>
    <w:p w14:paraId="6FFFA2A9" w14:textId="77777777" w:rsidR="008002CE" w:rsidRDefault="008002CE">
      <w:pPr>
        <w:spacing w:line="200" w:lineRule="exact"/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3D102C8C" w14:textId="77777777" w:rsidR="008002CE" w:rsidRDefault="008002CE">
      <w:pPr>
        <w:spacing w:before="6" w:line="100" w:lineRule="exact"/>
        <w:rPr>
          <w:sz w:val="10"/>
          <w:szCs w:val="10"/>
        </w:rPr>
      </w:pPr>
    </w:p>
    <w:p w14:paraId="102A6985" w14:textId="0EA3F3F6" w:rsidR="009F7AD4" w:rsidRPr="009F7AD4" w:rsidRDefault="009F7AD4" w:rsidP="009F7AD4">
      <w:pPr>
        <w:ind w:left="140" w:right="-62"/>
        <w:jc w:val="center"/>
        <w:rPr>
          <w:rFonts w:ascii="Calibri" w:eastAsia="Calibri" w:hAnsi="Calibri" w:cs="Calibri"/>
          <w:b/>
          <w:bCs/>
          <w:spacing w:val="-3"/>
          <w:sz w:val="28"/>
          <w:szCs w:val="28"/>
        </w:rPr>
      </w:pPr>
      <w:r w:rsidRPr="009F7AD4">
        <w:rPr>
          <w:rFonts w:ascii="Calibri" w:eastAsia="Calibri" w:hAnsi="Calibri" w:cs="Calibri"/>
          <w:b/>
          <w:bCs/>
          <w:spacing w:val="-3"/>
          <w:sz w:val="28"/>
          <w:szCs w:val="28"/>
        </w:rPr>
        <w:t>PRACTICE QUESTIONS</w:t>
      </w:r>
    </w:p>
    <w:p w14:paraId="0F43D97E" w14:textId="37609B16" w:rsidR="008002CE" w:rsidRDefault="00874C49">
      <w:pPr>
        <w:ind w:left="14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is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L?</w:t>
      </w:r>
    </w:p>
    <w:p w14:paraId="38FB72B8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61ED494" w14:textId="77777777" w:rsidR="009F7AD4" w:rsidRDefault="009F7AD4">
      <w:pPr>
        <w:spacing w:line="360" w:lineRule="exact"/>
        <w:sectPr w:rsidR="009F7AD4" w:rsidSect="003050B7">
          <w:type w:val="continuous"/>
          <w:pgSz w:w="11940" w:h="16860"/>
          <w:pgMar w:top="640" w:right="1200" w:bottom="280" w:left="940" w:header="720" w:footer="720" w:gutter="0"/>
          <w:cols w:space="508"/>
        </w:sectPr>
      </w:pPr>
    </w:p>
    <w:p w14:paraId="0556B560" w14:textId="77777777" w:rsidR="008002CE" w:rsidRDefault="00874C49">
      <w:pPr>
        <w:spacing w:line="360" w:lineRule="exact"/>
        <w:rPr>
          <w:rFonts w:ascii="Calibri" w:eastAsia="Calibri" w:hAnsi="Calibri" w:cs="Calibri"/>
          <w:b/>
          <w:w w:val="99"/>
          <w:sz w:val="32"/>
          <w:szCs w:val="32"/>
        </w:rPr>
      </w:pPr>
      <w:r>
        <w:br w:type="column"/>
      </w:r>
    </w:p>
    <w:p w14:paraId="216CBC4F" w14:textId="7EC02A56" w:rsidR="009F7AD4" w:rsidRDefault="009F7AD4">
      <w:pPr>
        <w:spacing w:line="360" w:lineRule="exact"/>
        <w:rPr>
          <w:rFonts w:ascii="Calibri" w:eastAsia="Calibri" w:hAnsi="Calibri" w:cs="Calibri"/>
          <w:sz w:val="32"/>
          <w:szCs w:val="32"/>
        </w:rPr>
        <w:sectPr w:rsidR="009F7AD4" w:rsidSect="003050B7">
          <w:type w:val="continuous"/>
          <w:pgSz w:w="11940" w:h="16860"/>
          <w:pgMar w:top="640" w:right="1200" w:bottom="280" w:left="940" w:header="720" w:footer="720" w:gutter="0"/>
          <w:cols w:space="720"/>
        </w:sectPr>
      </w:pPr>
    </w:p>
    <w:p w14:paraId="6380F6C4" w14:textId="69E8EC1C" w:rsidR="008002CE" w:rsidRDefault="008002CE">
      <w:pPr>
        <w:spacing w:line="200" w:lineRule="exact"/>
      </w:pPr>
    </w:p>
    <w:p w14:paraId="6587B5C3" w14:textId="77777777" w:rsidR="008002CE" w:rsidRDefault="008002CE">
      <w:pPr>
        <w:spacing w:line="200" w:lineRule="exact"/>
      </w:pPr>
    </w:p>
    <w:p w14:paraId="2254DDA5" w14:textId="77777777" w:rsidR="008002CE" w:rsidRDefault="008002CE">
      <w:pPr>
        <w:spacing w:line="200" w:lineRule="exact"/>
      </w:pPr>
    </w:p>
    <w:p w14:paraId="2CC7DAAF" w14:textId="77777777" w:rsidR="008002CE" w:rsidRDefault="008002CE">
      <w:pPr>
        <w:spacing w:line="200" w:lineRule="exact"/>
      </w:pPr>
    </w:p>
    <w:p w14:paraId="0A1D39F4" w14:textId="77777777" w:rsidR="008002CE" w:rsidRDefault="008002CE">
      <w:pPr>
        <w:spacing w:line="200" w:lineRule="exact"/>
      </w:pPr>
    </w:p>
    <w:p w14:paraId="1E44F8F8" w14:textId="77777777" w:rsidR="008002CE" w:rsidRDefault="008002CE">
      <w:pPr>
        <w:spacing w:before="7" w:line="220" w:lineRule="exact"/>
        <w:rPr>
          <w:sz w:val="22"/>
          <w:szCs w:val="22"/>
        </w:rPr>
      </w:pPr>
    </w:p>
    <w:p w14:paraId="571005D4" w14:textId="77777777" w:rsidR="008002CE" w:rsidRDefault="00874C49">
      <w:pPr>
        <w:spacing w:line="340" w:lineRule="exact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CBC77A6" w14:textId="77777777" w:rsidR="008002CE" w:rsidRDefault="00874C49">
      <w:pPr>
        <w:spacing w:line="340" w:lineRule="exact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0546E8C9" w14:textId="77777777" w:rsidR="008002CE" w:rsidRDefault="008002CE">
      <w:pPr>
        <w:spacing w:line="200" w:lineRule="exact"/>
      </w:pPr>
    </w:p>
    <w:p w14:paraId="0C5D1375" w14:textId="77777777" w:rsidR="008002CE" w:rsidRDefault="008002CE">
      <w:pPr>
        <w:spacing w:line="200" w:lineRule="exact"/>
      </w:pPr>
    </w:p>
    <w:p w14:paraId="69C017F7" w14:textId="77777777" w:rsidR="008002CE" w:rsidRDefault="008002CE">
      <w:pPr>
        <w:spacing w:line="200" w:lineRule="exact"/>
      </w:pPr>
    </w:p>
    <w:p w14:paraId="09643BDF" w14:textId="77777777" w:rsidR="008002CE" w:rsidRDefault="008002CE">
      <w:pPr>
        <w:spacing w:line="200" w:lineRule="exact"/>
      </w:pPr>
    </w:p>
    <w:p w14:paraId="65598505" w14:textId="77777777" w:rsidR="008002CE" w:rsidRDefault="008002CE">
      <w:pPr>
        <w:spacing w:before="4" w:line="220" w:lineRule="exact"/>
        <w:rPr>
          <w:sz w:val="22"/>
          <w:szCs w:val="22"/>
        </w:rPr>
      </w:pPr>
    </w:p>
    <w:p w14:paraId="3650F4B2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5AC82F5F" w14:textId="77777777" w:rsidR="008002CE" w:rsidRDefault="00874C49">
      <w:pPr>
        <w:spacing w:before="1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CCE4021" w14:textId="77777777" w:rsidR="008002CE" w:rsidRDefault="008002CE">
      <w:pPr>
        <w:spacing w:line="200" w:lineRule="exact"/>
      </w:pPr>
    </w:p>
    <w:p w14:paraId="1F7F0C0E" w14:textId="77777777" w:rsidR="008002CE" w:rsidRDefault="008002CE">
      <w:pPr>
        <w:spacing w:line="200" w:lineRule="exact"/>
      </w:pPr>
    </w:p>
    <w:p w14:paraId="67FE354C" w14:textId="77777777" w:rsidR="008002CE" w:rsidRDefault="008002CE">
      <w:pPr>
        <w:spacing w:line="200" w:lineRule="exact"/>
      </w:pPr>
    </w:p>
    <w:p w14:paraId="1E4F9800" w14:textId="77777777" w:rsidR="008002CE" w:rsidRDefault="008002CE">
      <w:pPr>
        <w:spacing w:line="200" w:lineRule="exact"/>
      </w:pPr>
    </w:p>
    <w:p w14:paraId="6E870759" w14:textId="77777777" w:rsidR="008002CE" w:rsidRDefault="008002CE">
      <w:pPr>
        <w:spacing w:before="6" w:line="220" w:lineRule="exact"/>
        <w:rPr>
          <w:sz w:val="22"/>
          <w:szCs w:val="22"/>
        </w:rPr>
      </w:pPr>
    </w:p>
    <w:p w14:paraId="4D31C8E2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de</w:t>
      </w:r>
      <w:r>
        <w:rPr>
          <w:rFonts w:ascii="Calibri" w:eastAsia="Calibri" w:hAnsi="Calibri" w:cs="Calibri"/>
          <w:sz w:val="28"/>
          <w:szCs w:val="28"/>
        </w:rPr>
        <w:t>red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is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09F46125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7F3F7026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3FBE6C59" w14:textId="77777777" w:rsidR="008002CE" w:rsidRDefault="008002CE">
      <w:pPr>
        <w:spacing w:line="200" w:lineRule="exact"/>
      </w:pPr>
    </w:p>
    <w:p w14:paraId="074F66A1" w14:textId="77777777" w:rsidR="008002CE" w:rsidRDefault="008002CE">
      <w:pPr>
        <w:spacing w:line="200" w:lineRule="exact"/>
      </w:pPr>
    </w:p>
    <w:p w14:paraId="0C20EF3B" w14:textId="77777777" w:rsidR="008002CE" w:rsidRDefault="008002CE">
      <w:pPr>
        <w:spacing w:line="200" w:lineRule="exact"/>
      </w:pPr>
    </w:p>
    <w:p w14:paraId="66865B82" w14:textId="77777777" w:rsidR="008002CE" w:rsidRDefault="008002CE">
      <w:pPr>
        <w:spacing w:line="200" w:lineRule="exact"/>
      </w:pPr>
    </w:p>
    <w:p w14:paraId="4B718974" w14:textId="77777777" w:rsidR="008002CE" w:rsidRDefault="008002CE">
      <w:pPr>
        <w:spacing w:line="200" w:lineRule="exact"/>
      </w:pPr>
    </w:p>
    <w:p w14:paraId="5DB31150" w14:textId="77777777" w:rsidR="008002CE" w:rsidRDefault="008002CE">
      <w:pPr>
        <w:spacing w:line="200" w:lineRule="exact"/>
      </w:pPr>
    </w:p>
    <w:p w14:paraId="39AC12AA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Un</w:t>
      </w:r>
      <w:r>
        <w:rPr>
          <w:rFonts w:ascii="Calibri" w:eastAsia="Calibri" w:hAnsi="Calibri" w:cs="Calibri"/>
          <w:spacing w:val="-2"/>
          <w:sz w:val="28"/>
          <w:szCs w:val="28"/>
        </w:rPr>
        <w:t>or</w:t>
      </w:r>
      <w:r>
        <w:rPr>
          <w:rFonts w:ascii="Calibri" w:eastAsia="Calibri" w:hAnsi="Calibri" w:cs="Calibri"/>
          <w:spacing w:val="-3"/>
          <w:sz w:val="28"/>
          <w:szCs w:val="28"/>
        </w:rPr>
        <w:t>de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ib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954CD1E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54DA4B4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6EB47F0E" w14:textId="77777777" w:rsidR="008002CE" w:rsidRDefault="008002CE">
      <w:pPr>
        <w:spacing w:line="200" w:lineRule="exact"/>
      </w:pPr>
    </w:p>
    <w:p w14:paraId="1D7B2AFB" w14:textId="77777777" w:rsidR="008002CE" w:rsidRDefault="00874C49">
      <w:pPr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192CB26E" w14:textId="77777777" w:rsidR="008002CE" w:rsidRDefault="00874C49">
      <w:pPr>
        <w:spacing w:before="47"/>
        <w:ind w:left="5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2C5F83B" w14:textId="77777777" w:rsidR="008002CE" w:rsidRDefault="008002CE">
      <w:pPr>
        <w:spacing w:line="200" w:lineRule="exact"/>
      </w:pPr>
    </w:p>
    <w:p w14:paraId="5FD0DA34" w14:textId="77777777" w:rsidR="008002CE" w:rsidRDefault="008002CE">
      <w:pPr>
        <w:spacing w:line="200" w:lineRule="exact"/>
      </w:pPr>
    </w:p>
    <w:p w14:paraId="6A4FF6DF" w14:textId="77777777" w:rsidR="008002CE" w:rsidRDefault="008002CE">
      <w:pPr>
        <w:spacing w:line="200" w:lineRule="exact"/>
      </w:pPr>
    </w:p>
    <w:p w14:paraId="18BEBE21" w14:textId="77777777" w:rsidR="008002CE" w:rsidRDefault="008002CE">
      <w:pPr>
        <w:spacing w:line="200" w:lineRule="exact"/>
      </w:pPr>
    </w:p>
    <w:p w14:paraId="6890A7CA" w14:textId="77777777" w:rsidR="008002CE" w:rsidRDefault="008002CE">
      <w:pPr>
        <w:spacing w:line="200" w:lineRule="exact"/>
      </w:pPr>
    </w:p>
    <w:p w14:paraId="1081EC3E" w14:textId="77777777" w:rsidR="008002CE" w:rsidRDefault="008002CE">
      <w:pPr>
        <w:spacing w:line="200" w:lineRule="exact"/>
      </w:pPr>
    </w:p>
    <w:p w14:paraId="6350C3AA" w14:textId="77777777" w:rsidR="008002CE" w:rsidRDefault="008002CE">
      <w:pPr>
        <w:spacing w:line="200" w:lineRule="exact"/>
      </w:pPr>
    </w:p>
    <w:p w14:paraId="2C6F32FE" w14:textId="77777777" w:rsidR="008002CE" w:rsidRDefault="008002CE">
      <w:pPr>
        <w:spacing w:line="200" w:lineRule="exact"/>
      </w:pPr>
    </w:p>
    <w:p w14:paraId="4103F2C5" w14:textId="77777777" w:rsidR="008002CE" w:rsidRDefault="008002CE">
      <w:pPr>
        <w:spacing w:line="200" w:lineRule="exact"/>
      </w:pPr>
    </w:p>
    <w:p w14:paraId="4F8547C2" w14:textId="77777777" w:rsidR="008002CE" w:rsidRDefault="008002CE">
      <w:pPr>
        <w:spacing w:before="16" w:line="240" w:lineRule="exact"/>
        <w:rPr>
          <w:sz w:val="24"/>
          <w:szCs w:val="24"/>
        </w:rPr>
      </w:pPr>
    </w:p>
    <w:p w14:paraId="471EAF4C" w14:textId="77777777" w:rsidR="008002CE" w:rsidRDefault="00874C49">
      <w:pPr>
        <w:tabs>
          <w:tab w:val="left" w:pos="6980"/>
        </w:tabs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&gt;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t&gt;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F37DDEF" w14:textId="77777777" w:rsidR="008002CE" w:rsidRDefault="00874C49">
      <w:pPr>
        <w:tabs>
          <w:tab w:val="left" w:pos="7080"/>
        </w:tabs>
        <w:spacing w:before="44"/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rFonts w:ascii="Calibri" w:eastAsia="Calibri" w:hAnsi="Calibri" w:cs="Calibri"/>
          <w:spacing w:val="-4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&gt;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D4A062C" w14:textId="77777777" w:rsidR="008002CE" w:rsidRDefault="00874C49">
      <w:pPr>
        <w:tabs>
          <w:tab w:val="left" w:pos="7040"/>
        </w:tabs>
        <w:spacing w:before="54"/>
        <w:ind w:left="14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i&gt;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i&gt;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BDB92A3" w14:textId="77777777" w:rsidR="008002CE" w:rsidRDefault="00874C49">
      <w:pPr>
        <w:tabs>
          <w:tab w:val="left" w:pos="7900"/>
        </w:tabs>
        <w:spacing w:before="44"/>
        <w:ind w:left="104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           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&gt;</w:t>
      </w:r>
      <w:r>
        <w:rPr>
          <w:rFonts w:ascii="Calibri" w:eastAsia="Calibri" w:hAnsi="Calibri" w:cs="Calibri"/>
          <w:sz w:val="28"/>
          <w:szCs w:val="28"/>
        </w:rPr>
        <w:t>&lt;</w:t>
      </w:r>
      <w:r>
        <w:rPr>
          <w:rFonts w:ascii="Calibri" w:eastAsia="Calibri" w:hAnsi="Calibri" w:cs="Calibri"/>
          <w:spacing w:val="-1"/>
          <w:sz w:val="28"/>
          <w:szCs w:val="28"/>
        </w:rPr>
        <w:t>/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l&gt;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1954A15" w14:textId="77777777" w:rsidR="008002CE" w:rsidRDefault="00874C49">
      <w:pPr>
        <w:spacing w:before="47"/>
        <w:ind w:left="14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pt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74803CA" w14:textId="77777777" w:rsidR="008002CE" w:rsidRDefault="008002CE">
      <w:pPr>
        <w:spacing w:before="4" w:line="100" w:lineRule="exact"/>
        <w:rPr>
          <w:sz w:val="11"/>
          <w:szCs w:val="11"/>
        </w:rPr>
      </w:pPr>
    </w:p>
    <w:p w14:paraId="70C60F1B" w14:textId="77777777" w:rsidR="008002CE" w:rsidRDefault="008002CE">
      <w:pPr>
        <w:spacing w:line="200" w:lineRule="exact"/>
      </w:pPr>
    </w:p>
    <w:p w14:paraId="07C848F3" w14:textId="77777777" w:rsidR="008002CE" w:rsidRDefault="008002CE">
      <w:pPr>
        <w:spacing w:line="140" w:lineRule="exact"/>
        <w:rPr>
          <w:sz w:val="15"/>
          <w:szCs w:val="15"/>
        </w:rPr>
      </w:pPr>
    </w:p>
    <w:p w14:paraId="29A33B91" w14:textId="77777777" w:rsidR="008002CE" w:rsidRDefault="008002CE">
      <w:pPr>
        <w:spacing w:line="200" w:lineRule="exact"/>
      </w:pPr>
    </w:p>
    <w:p w14:paraId="7630E05F" w14:textId="77777777" w:rsidR="008002CE" w:rsidRDefault="008002CE">
      <w:pPr>
        <w:spacing w:line="200" w:lineRule="exact"/>
      </w:pPr>
    </w:p>
    <w:p w14:paraId="4C1C8D47" w14:textId="77777777" w:rsidR="008002CE" w:rsidRDefault="00F0161B">
      <w:pPr>
        <w:ind w:left="100"/>
      </w:pPr>
      <w:r>
        <w:pict w14:anchorId="42B9ABC2">
          <v:shape id="_x0000_i1036" type="#_x0000_t75" style="width:441pt;height:187.5pt">
            <v:imagedata r:id="rId23" o:title=""/>
          </v:shape>
        </w:pict>
      </w:r>
    </w:p>
    <w:p w14:paraId="7E64C4DD" w14:textId="77777777" w:rsidR="008002CE" w:rsidRDefault="008002CE">
      <w:pPr>
        <w:spacing w:before="7" w:line="140" w:lineRule="exact"/>
        <w:rPr>
          <w:sz w:val="15"/>
          <w:szCs w:val="15"/>
        </w:rPr>
      </w:pPr>
    </w:p>
    <w:p w14:paraId="7AE15DF3" w14:textId="77777777" w:rsidR="008002CE" w:rsidRDefault="008002CE">
      <w:pPr>
        <w:spacing w:line="200" w:lineRule="exact"/>
      </w:pPr>
    </w:p>
    <w:p w14:paraId="32DE234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</w:t>
      </w:r>
      <w:r>
        <w:rPr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pt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EFCE35E" w14:textId="77777777" w:rsidR="008002CE" w:rsidRDefault="008002CE">
      <w:pPr>
        <w:spacing w:before="10" w:line="140" w:lineRule="exact"/>
        <w:rPr>
          <w:sz w:val="14"/>
          <w:szCs w:val="14"/>
        </w:rPr>
      </w:pPr>
    </w:p>
    <w:p w14:paraId="16AB4EF0" w14:textId="77777777" w:rsidR="008002CE" w:rsidRDefault="00F0161B">
      <w:pPr>
        <w:ind w:left="1330"/>
      </w:pPr>
      <w:r>
        <w:pict w14:anchorId="67FF0432">
          <v:shape id="_x0000_i1037" type="#_x0000_t75" style="width:321pt;height:364.5pt">
            <v:imagedata r:id="rId24" o:title=""/>
          </v:shape>
        </w:pict>
      </w:r>
    </w:p>
    <w:p w14:paraId="45001318" w14:textId="77777777" w:rsidR="008002CE" w:rsidRDefault="008002CE">
      <w:pPr>
        <w:spacing w:before="4" w:line="180" w:lineRule="exact"/>
        <w:rPr>
          <w:sz w:val="18"/>
          <w:szCs w:val="18"/>
        </w:rPr>
      </w:pPr>
    </w:p>
    <w:p w14:paraId="2EE96B9E" w14:textId="77777777" w:rsidR="008002CE" w:rsidRDefault="008002CE">
      <w:pPr>
        <w:spacing w:line="200" w:lineRule="exact"/>
      </w:pPr>
    </w:p>
    <w:p w14:paraId="4BD25574" w14:textId="77777777" w:rsidR="008002CE" w:rsidRDefault="008002CE">
      <w:pPr>
        <w:spacing w:line="200" w:lineRule="exact"/>
      </w:pPr>
    </w:p>
    <w:p w14:paraId="5F2520CD" w14:textId="77777777" w:rsidR="008002CE" w:rsidRDefault="008002CE">
      <w:pPr>
        <w:spacing w:line="200" w:lineRule="exact"/>
      </w:pPr>
    </w:p>
    <w:p w14:paraId="2E683443" w14:textId="77777777" w:rsidR="008002CE" w:rsidRDefault="008002CE">
      <w:pPr>
        <w:spacing w:line="200" w:lineRule="exact"/>
      </w:pPr>
    </w:p>
    <w:p w14:paraId="6EA9B55F" w14:textId="77777777" w:rsidR="008002CE" w:rsidRDefault="008002CE">
      <w:pPr>
        <w:spacing w:line="200" w:lineRule="exact"/>
      </w:pPr>
    </w:p>
    <w:p w14:paraId="7F9FDED7" w14:textId="77777777" w:rsidR="008002CE" w:rsidRDefault="008002CE">
      <w:pPr>
        <w:spacing w:line="200" w:lineRule="exact"/>
      </w:pPr>
    </w:p>
    <w:p w14:paraId="3334DC83" w14:textId="77777777" w:rsidR="008002CE" w:rsidRDefault="008002CE">
      <w:pPr>
        <w:spacing w:line="200" w:lineRule="exact"/>
      </w:pPr>
    </w:p>
    <w:p w14:paraId="7E4C59C1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21C2D3C" w14:textId="77777777" w:rsidR="008002CE" w:rsidRDefault="008002CE">
      <w:pPr>
        <w:spacing w:line="200" w:lineRule="exact"/>
      </w:pPr>
    </w:p>
    <w:p w14:paraId="1E0034D6" w14:textId="77777777" w:rsidR="008002CE" w:rsidRDefault="008002CE">
      <w:pPr>
        <w:spacing w:line="200" w:lineRule="exact"/>
      </w:pPr>
    </w:p>
    <w:p w14:paraId="08F7A7A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1FE73DBC" w14:textId="77777777" w:rsidR="008002CE" w:rsidRDefault="008002CE">
      <w:pPr>
        <w:spacing w:before="4" w:line="260" w:lineRule="exact"/>
        <w:rPr>
          <w:sz w:val="26"/>
          <w:szCs w:val="26"/>
        </w:rPr>
      </w:pPr>
    </w:p>
    <w:p w14:paraId="05381224" w14:textId="77777777" w:rsidR="008002CE" w:rsidRDefault="00F0161B">
      <w:pPr>
        <w:ind w:left="855"/>
      </w:pPr>
      <w:r>
        <w:pict w14:anchorId="62BCF0DB">
          <v:shape id="_x0000_i1038" type="#_x0000_t75" style="width:279pt;height:283.5pt">
            <v:imagedata r:id="rId25" o:title=""/>
          </v:shape>
        </w:pict>
      </w:r>
    </w:p>
    <w:p w14:paraId="531CB56F" w14:textId="77777777" w:rsidR="008002CE" w:rsidRDefault="008002CE">
      <w:pPr>
        <w:spacing w:before="7" w:line="140" w:lineRule="exact"/>
        <w:rPr>
          <w:sz w:val="15"/>
          <w:szCs w:val="15"/>
        </w:rPr>
      </w:pPr>
    </w:p>
    <w:p w14:paraId="0F6952AC" w14:textId="77777777" w:rsidR="008002CE" w:rsidRDefault="008002CE">
      <w:pPr>
        <w:spacing w:line="200" w:lineRule="exact"/>
      </w:pPr>
    </w:p>
    <w:p w14:paraId="569540D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p</w:t>
      </w:r>
    </w:p>
    <w:p w14:paraId="36E44B79" w14:textId="77777777" w:rsidR="008002CE" w:rsidRDefault="008002CE">
      <w:pPr>
        <w:spacing w:before="1" w:line="120" w:lineRule="exact"/>
        <w:rPr>
          <w:sz w:val="12"/>
          <w:szCs w:val="12"/>
        </w:rPr>
      </w:pPr>
    </w:p>
    <w:p w14:paraId="6F30279D" w14:textId="77777777" w:rsidR="008002CE" w:rsidRDefault="00F0161B">
      <w:pPr>
        <w:ind w:left="460"/>
      </w:pPr>
      <w:r>
        <w:pict w14:anchorId="0570F8EC">
          <v:shape id="_x0000_i1039" type="#_x0000_t75" style="width:270pt;height:316.5pt">
            <v:imagedata r:id="rId26" o:title=""/>
          </v:shape>
        </w:pict>
      </w:r>
    </w:p>
    <w:p w14:paraId="256C96E4" w14:textId="77777777" w:rsidR="008002CE" w:rsidRDefault="008002CE">
      <w:pPr>
        <w:spacing w:line="200" w:lineRule="exact"/>
      </w:pPr>
    </w:p>
    <w:p w14:paraId="51E56F2F" w14:textId="77777777" w:rsidR="008002CE" w:rsidRDefault="008002CE">
      <w:pPr>
        <w:spacing w:before="19" w:line="240" w:lineRule="exact"/>
        <w:rPr>
          <w:sz w:val="24"/>
          <w:szCs w:val="24"/>
        </w:rPr>
      </w:pPr>
    </w:p>
    <w:p w14:paraId="4B9C922D" w14:textId="206BB1B7" w:rsidR="008002CE" w:rsidRDefault="00874C49" w:rsidP="00CC0415">
      <w:pPr>
        <w:spacing w:line="360" w:lineRule="exact"/>
      </w:pPr>
      <w:r>
        <w:br w:type="column"/>
      </w:r>
    </w:p>
    <w:p w14:paraId="50A0AEB3" w14:textId="77777777" w:rsidR="008002CE" w:rsidRDefault="00874C49">
      <w:pPr>
        <w:ind w:left="3619" w:right="4215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AP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3F5AE783" w14:textId="77777777" w:rsidR="008002CE" w:rsidRDefault="00874C49">
      <w:pPr>
        <w:tabs>
          <w:tab w:val="left" w:pos="6100"/>
        </w:tabs>
        <w:spacing w:before="4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D70684E" w14:textId="77777777" w:rsidR="008002CE" w:rsidRDefault="00874C49">
      <w:pPr>
        <w:spacing w:before="4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for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att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ute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7C5E3865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45A68682" w14:textId="77777777" w:rsidR="008002CE" w:rsidRDefault="008002CE">
      <w:pPr>
        <w:spacing w:line="200" w:lineRule="exact"/>
      </w:pPr>
    </w:p>
    <w:p w14:paraId="208300F8" w14:textId="77777777" w:rsidR="008002CE" w:rsidRDefault="008002CE">
      <w:pPr>
        <w:spacing w:line="200" w:lineRule="exact"/>
      </w:pPr>
    </w:p>
    <w:p w14:paraId="5CC8F878" w14:textId="77777777" w:rsidR="008002CE" w:rsidRDefault="008002CE">
      <w:pPr>
        <w:spacing w:line="200" w:lineRule="exact"/>
      </w:pPr>
    </w:p>
    <w:p w14:paraId="24F0ED49" w14:textId="77777777" w:rsidR="008002CE" w:rsidRDefault="00874C49">
      <w:pPr>
        <w:tabs>
          <w:tab w:val="left" w:pos="9720"/>
        </w:tabs>
        <w:ind w:left="119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spacing w:val="-1"/>
          <w:sz w:val="28"/>
          <w:szCs w:val="28"/>
        </w:rPr>
        <w:t>bu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&gt;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pu</w:t>
      </w:r>
      <w:r>
        <w:rPr>
          <w:rFonts w:ascii="Calibri" w:eastAsia="Calibri" w:hAnsi="Calibri" w:cs="Calibri"/>
          <w:sz w:val="28"/>
          <w:szCs w:val="28"/>
        </w:rPr>
        <w:t>t&gt;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9CBCD41" w14:textId="77777777" w:rsidR="008002CE" w:rsidRDefault="00874C49">
      <w:pPr>
        <w:spacing w:before="28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</w:p>
    <w:p w14:paraId="2A8E183F" w14:textId="77777777" w:rsidR="008002CE" w:rsidRDefault="008002CE">
      <w:pPr>
        <w:spacing w:before="7" w:line="180" w:lineRule="exact"/>
        <w:rPr>
          <w:sz w:val="19"/>
          <w:szCs w:val="19"/>
        </w:rPr>
      </w:pPr>
    </w:p>
    <w:p w14:paraId="2844F65D" w14:textId="77777777" w:rsidR="008002CE" w:rsidRDefault="008002CE">
      <w:pPr>
        <w:spacing w:line="200" w:lineRule="exact"/>
      </w:pPr>
    </w:p>
    <w:p w14:paraId="78AC2094" w14:textId="77777777" w:rsidR="008002CE" w:rsidRDefault="008002CE">
      <w:pPr>
        <w:spacing w:line="200" w:lineRule="exact"/>
      </w:pPr>
    </w:p>
    <w:p w14:paraId="7E6AC2F3" w14:textId="77777777" w:rsidR="008002CE" w:rsidRDefault="008002CE">
      <w:pPr>
        <w:spacing w:line="200" w:lineRule="exact"/>
      </w:pPr>
    </w:p>
    <w:p w14:paraId="60C5E7C6" w14:textId="77777777" w:rsidR="008002CE" w:rsidRDefault="008002CE">
      <w:pPr>
        <w:spacing w:line="200" w:lineRule="exact"/>
      </w:pPr>
    </w:p>
    <w:p w14:paraId="23598EBE" w14:textId="77777777" w:rsidR="008002CE" w:rsidRDefault="008002CE">
      <w:pPr>
        <w:spacing w:line="200" w:lineRule="exact"/>
      </w:pPr>
    </w:p>
    <w:p w14:paraId="3DC5D382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dd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eld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694FFCD0" w14:textId="77777777" w:rsidR="008002CE" w:rsidRDefault="008002CE">
      <w:pPr>
        <w:spacing w:before="9" w:line="140" w:lineRule="exact"/>
        <w:rPr>
          <w:sz w:val="15"/>
          <w:szCs w:val="15"/>
        </w:rPr>
      </w:pPr>
    </w:p>
    <w:p w14:paraId="3CA2A88E" w14:textId="77777777" w:rsidR="008002CE" w:rsidRDefault="008002CE">
      <w:pPr>
        <w:spacing w:line="200" w:lineRule="exact"/>
      </w:pPr>
    </w:p>
    <w:p w14:paraId="47292621" w14:textId="77777777" w:rsidR="008002CE" w:rsidRDefault="008002CE">
      <w:pPr>
        <w:spacing w:line="200" w:lineRule="exact"/>
      </w:pPr>
    </w:p>
    <w:p w14:paraId="10A891F7" w14:textId="77777777" w:rsidR="008002CE" w:rsidRDefault="008002CE">
      <w:pPr>
        <w:spacing w:line="200" w:lineRule="exact"/>
      </w:pPr>
    </w:p>
    <w:p w14:paraId="2DF45945" w14:textId="77777777" w:rsidR="008002CE" w:rsidRDefault="008002CE">
      <w:pPr>
        <w:spacing w:line="200" w:lineRule="exact"/>
      </w:pPr>
    </w:p>
    <w:p w14:paraId="121169CF" w14:textId="77777777" w:rsidR="008002CE" w:rsidRDefault="00874C49">
      <w:pPr>
        <w:tabs>
          <w:tab w:val="left" w:pos="78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ls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114F773" w14:textId="77777777" w:rsidR="008002CE" w:rsidRDefault="00874C49">
      <w:pPr>
        <w:tabs>
          <w:tab w:val="left" w:pos="78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lti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ls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C65DB08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4A909D1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ith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ld</w:t>
      </w:r>
    </w:p>
    <w:p w14:paraId="28E77DBC" w14:textId="77777777" w:rsidR="008002CE" w:rsidRDefault="008002CE">
      <w:pPr>
        <w:spacing w:line="140" w:lineRule="exact"/>
        <w:rPr>
          <w:sz w:val="14"/>
          <w:szCs w:val="14"/>
        </w:rPr>
      </w:pPr>
    </w:p>
    <w:p w14:paraId="53CF4ADF" w14:textId="77777777" w:rsidR="008002CE" w:rsidRDefault="00F0161B">
      <w:pPr>
        <w:ind w:left="460"/>
      </w:pPr>
      <w:r>
        <w:pict w14:anchorId="394A6219">
          <v:shape id="_x0000_i1040" type="#_x0000_t75" style="width:405pt;height:361.5pt">
            <v:imagedata r:id="rId27" o:title=""/>
          </v:shape>
        </w:pict>
      </w:r>
    </w:p>
    <w:p w14:paraId="527821FB" w14:textId="77777777" w:rsidR="008002CE" w:rsidRDefault="008002CE">
      <w:pPr>
        <w:spacing w:before="3" w:line="180" w:lineRule="exact"/>
        <w:rPr>
          <w:sz w:val="19"/>
          <w:szCs w:val="19"/>
        </w:rPr>
      </w:pPr>
    </w:p>
    <w:p w14:paraId="55770DB0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35507E8" w14:textId="77777777" w:rsidR="008002CE" w:rsidRDefault="008002CE">
      <w:pPr>
        <w:spacing w:line="200" w:lineRule="exact"/>
      </w:pPr>
    </w:p>
    <w:p w14:paraId="001D2980" w14:textId="77777777" w:rsidR="008002CE" w:rsidRDefault="008002CE">
      <w:pPr>
        <w:spacing w:line="200" w:lineRule="exact"/>
      </w:pPr>
    </w:p>
    <w:p w14:paraId="79CDBB49" w14:textId="77777777" w:rsidR="008002CE" w:rsidRDefault="00874C49">
      <w:pPr>
        <w:ind w:left="1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9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38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form</w:t>
      </w:r>
    </w:p>
    <w:p w14:paraId="6496CAAB" w14:textId="77777777" w:rsidR="008002CE" w:rsidRDefault="008002CE">
      <w:pPr>
        <w:spacing w:line="200" w:lineRule="exact"/>
      </w:pPr>
    </w:p>
    <w:p w14:paraId="07E9E09C" w14:textId="77777777" w:rsidR="008002CE" w:rsidRDefault="008002CE">
      <w:pPr>
        <w:spacing w:before="16" w:line="200" w:lineRule="exact"/>
      </w:pPr>
    </w:p>
    <w:p w14:paraId="325A7606" w14:textId="77777777" w:rsidR="008002CE" w:rsidRDefault="00F0161B">
      <w:pPr>
        <w:ind w:left="190"/>
      </w:pPr>
      <w:r>
        <w:pict w14:anchorId="68FBAB40">
          <v:shape id="_x0000_i1041" type="#_x0000_t75" style="width:256.5pt;height:115.5pt">
            <v:imagedata r:id="rId28" o:title=""/>
          </v:shape>
        </w:pict>
      </w:r>
    </w:p>
    <w:p w14:paraId="536E843E" w14:textId="77777777" w:rsidR="008002CE" w:rsidRDefault="008002CE">
      <w:pPr>
        <w:spacing w:before="4" w:line="100" w:lineRule="exact"/>
        <w:rPr>
          <w:sz w:val="10"/>
          <w:szCs w:val="10"/>
        </w:rPr>
      </w:pPr>
    </w:p>
    <w:p w14:paraId="51D423FA" w14:textId="77777777" w:rsidR="008002CE" w:rsidRDefault="008002CE">
      <w:pPr>
        <w:spacing w:line="200" w:lineRule="exact"/>
      </w:pPr>
    </w:p>
    <w:p w14:paraId="52750569" w14:textId="77777777" w:rsidR="008002CE" w:rsidRDefault="00874C49">
      <w:pPr>
        <w:ind w:left="1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0)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form</w:t>
      </w:r>
    </w:p>
    <w:p w14:paraId="6E5D73F2" w14:textId="77777777" w:rsidR="008002CE" w:rsidRDefault="00F0161B">
      <w:pPr>
        <w:spacing w:before="53"/>
        <w:ind w:left="224"/>
      </w:pPr>
      <w:r>
        <w:pict w14:anchorId="19E5AF43">
          <v:shape id="_x0000_i1042" type="#_x0000_t75" style="width:4in;height:120pt">
            <v:imagedata r:id="rId29" o:title=""/>
          </v:shape>
        </w:pict>
      </w:r>
    </w:p>
    <w:p w14:paraId="1235ECD9" w14:textId="77777777" w:rsidR="008002CE" w:rsidRDefault="008002CE">
      <w:pPr>
        <w:spacing w:before="7" w:line="120" w:lineRule="exact"/>
        <w:rPr>
          <w:sz w:val="12"/>
          <w:szCs w:val="12"/>
        </w:rPr>
      </w:pPr>
    </w:p>
    <w:p w14:paraId="39CC03E5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H</w:t>
      </w:r>
      <w:r>
        <w:rPr>
          <w:rFonts w:ascii="Calibri Light" w:eastAsia="Calibri Light" w:hAnsi="Calibri Light" w:cs="Calibri Light"/>
          <w:spacing w:val="1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M</w:t>
      </w:r>
      <w:r>
        <w:rPr>
          <w:rFonts w:ascii="Calibri Light" w:eastAsia="Calibri Light" w:hAnsi="Calibri Light" w:cs="Calibri Light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6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o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g</w:t>
      </w:r>
      <w:r>
        <w:rPr>
          <w:rFonts w:ascii="Calibri Light" w:eastAsia="Calibri Light" w:hAnsi="Calibri Light" w:cs="Calibri Light"/>
          <w:sz w:val="28"/>
          <w:szCs w:val="28"/>
        </w:rPr>
        <w:t>et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ex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box</w:t>
      </w:r>
      <w:r>
        <w:rPr>
          <w:rFonts w:ascii="Calibri Light" w:eastAsia="Calibri Light" w:hAnsi="Calibri Light" w:cs="Calibri Light"/>
          <w:sz w:val="28"/>
          <w:szCs w:val="28"/>
        </w:rPr>
        <w:t>?</w:t>
      </w:r>
    </w:p>
    <w:p w14:paraId="62BE3178" w14:textId="77777777" w:rsidR="008002CE" w:rsidRDefault="00F0161B">
      <w:pPr>
        <w:spacing w:before="81"/>
        <w:ind w:left="1459"/>
      </w:pPr>
      <w:r>
        <w:pict w14:anchorId="1B815E3B">
          <v:shape id="_x0000_i1043" type="#_x0000_t75" style="width:250.5pt;height:25.5pt">
            <v:imagedata r:id="rId30" o:title=""/>
          </v:shape>
        </w:pict>
      </w:r>
    </w:p>
    <w:p w14:paraId="357CBB29" w14:textId="77777777" w:rsidR="008002CE" w:rsidRDefault="008002CE">
      <w:pPr>
        <w:spacing w:before="6" w:line="180" w:lineRule="exact"/>
        <w:rPr>
          <w:sz w:val="18"/>
          <w:szCs w:val="18"/>
        </w:rPr>
      </w:pPr>
    </w:p>
    <w:p w14:paraId="0D24E352" w14:textId="77777777" w:rsidR="008002CE" w:rsidRDefault="008002CE">
      <w:pPr>
        <w:spacing w:line="200" w:lineRule="exact"/>
      </w:pPr>
    </w:p>
    <w:p w14:paraId="5B3188F2" w14:textId="77777777" w:rsidR="008002CE" w:rsidRDefault="008002CE">
      <w:pPr>
        <w:spacing w:line="200" w:lineRule="exact"/>
      </w:pPr>
    </w:p>
    <w:p w14:paraId="165F82AF" w14:textId="77777777" w:rsidR="008002CE" w:rsidRDefault="008002CE">
      <w:pPr>
        <w:spacing w:line="200" w:lineRule="exact"/>
      </w:pPr>
    </w:p>
    <w:p w14:paraId="69253416" w14:textId="77777777" w:rsidR="008002CE" w:rsidRDefault="008002CE">
      <w:pPr>
        <w:spacing w:line="200" w:lineRule="exact"/>
      </w:pPr>
    </w:p>
    <w:p w14:paraId="534C18E4" w14:textId="77777777" w:rsidR="008002CE" w:rsidRDefault="008002CE">
      <w:pPr>
        <w:spacing w:line="200" w:lineRule="exact"/>
      </w:pPr>
    </w:p>
    <w:p w14:paraId="2963C80F" w14:textId="77777777" w:rsidR="008002CE" w:rsidRDefault="008002CE">
      <w:pPr>
        <w:spacing w:line="200" w:lineRule="exact"/>
      </w:pPr>
    </w:p>
    <w:p w14:paraId="73FEAA22" w14:textId="77777777" w:rsidR="008002CE" w:rsidRDefault="00874C49">
      <w:pPr>
        <w:ind w:left="103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12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H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M</w:t>
      </w:r>
      <w:r>
        <w:rPr>
          <w:rFonts w:ascii="Calibri Light" w:eastAsia="Calibri Light" w:hAnsi="Calibri Light" w:cs="Calibri Light"/>
          <w:sz w:val="28"/>
          <w:szCs w:val="28"/>
        </w:rPr>
        <w:t>L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1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</w:t>
      </w:r>
      <w:r>
        <w:rPr>
          <w:rFonts w:ascii="Calibri Light" w:eastAsia="Calibri Light" w:hAnsi="Calibri Light" w:cs="Calibri Light"/>
          <w:sz w:val="28"/>
          <w:szCs w:val="28"/>
        </w:rPr>
        <w:t>de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3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</w:t>
      </w:r>
      <w:r>
        <w:rPr>
          <w:rFonts w:ascii="Calibri Light" w:eastAsia="Calibri Light" w:hAnsi="Calibri Light" w:cs="Calibri Light"/>
          <w:sz w:val="28"/>
          <w:szCs w:val="28"/>
        </w:rPr>
        <w:t>ut</w:t>
      </w:r>
    </w:p>
    <w:p w14:paraId="0BD1CD85" w14:textId="77777777" w:rsidR="008002CE" w:rsidRDefault="008002CE">
      <w:pPr>
        <w:spacing w:before="2" w:line="220" w:lineRule="exact"/>
        <w:rPr>
          <w:sz w:val="22"/>
          <w:szCs w:val="22"/>
        </w:rPr>
      </w:pPr>
    </w:p>
    <w:p w14:paraId="0AC621D7" w14:textId="77777777" w:rsidR="008002CE" w:rsidRDefault="00F0161B">
      <w:pPr>
        <w:ind w:left="1470"/>
      </w:pPr>
      <w:r>
        <w:pict w14:anchorId="4D08BC73">
          <v:shape id="_x0000_i1044" type="#_x0000_t75" style="width:250.5pt;height:25.5pt">
            <v:imagedata r:id="rId31" o:title=""/>
          </v:shape>
        </w:pict>
      </w:r>
    </w:p>
    <w:p w14:paraId="6E0CE342" w14:textId="77777777" w:rsidR="008002CE" w:rsidRDefault="008002CE">
      <w:pPr>
        <w:spacing w:before="3" w:line="160" w:lineRule="exact"/>
        <w:rPr>
          <w:sz w:val="16"/>
          <w:szCs w:val="16"/>
        </w:rPr>
      </w:pPr>
    </w:p>
    <w:p w14:paraId="7F7756FB" w14:textId="77777777" w:rsidR="008002CE" w:rsidRDefault="008002CE">
      <w:pPr>
        <w:spacing w:line="200" w:lineRule="exact"/>
      </w:pPr>
    </w:p>
    <w:p w14:paraId="2050CCB4" w14:textId="77777777" w:rsidR="008002CE" w:rsidRDefault="008002CE">
      <w:pPr>
        <w:spacing w:line="200" w:lineRule="exact"/>
      </w:pPr>
    </w:p>
    <w:p w14:paraId="56C9D00F" w14:textId="77777777" w:rsidR="008002CE" w:rsidRDefault="008002CE">
      <w:pPr>
        <w:spacing w:line="200" w:lineRule="exact"/>
      </w:pPr>
    </w:p>
    <w:p w14:paraId="173FB1E8" w14:textId="77777777" w:rsidR="008002CE" w:rsidRDefault="008002CE">
      <w:pPr>
        <w:spacing w:line="200" w:lineRule="exact"/>
      </w:pPr>
    </w:p>
    <w:p w14:paraId="0198DEB0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13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</w:t>
      </w:r>
      <w:r>
        <w:rPr>
          <w:rFonts w:ascii="Calibri Light" w:eastAsia="Calibri Light" w:hAnsi="Calibri Light" w:cs="Calibri Light"/>
          <w:spacing w:val="-5"/>
          <w:sz w:val="28"/>
          <w:szCs w:val="28"/>
        </w:rPr>
        <w:t>o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</w:t>
      </w:r>
      <w:r>
        <w:rPr>
          <w:rFonts w:ascii="Calibri Light" w:eastAsia="Calibri Light" w:hAnsi="Calibri Light" w:cs="Calibri Light"/>
          <w:sz w:val="28"/>
          <w:szCs w:val="28"/>
        </w:rPr>
        <w:t>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</w:t>
      </w:r>
      <w:r>
        <w:rPr>
          <w:rFonts w:ascii="Calibri Light" w:eastAsia="Calibri Light" w:hAnsi="Calibri Light" w:cs="Calibri Light"/>
          <w:sz w:val="28"/>
          <w:szCs w:val="28"/>
        </w:rPr>
        <w:t>ut</w:t>
      </w:r>
    </w:p>
    <w:p w14:paraId="60A3AB66" w14:textId="77777777" w:rsidR="008002CE" w:rsidRDefault="008002CE">
      <w:pPr>
        <w:spacing w:before="10" w:line="240" w:lineRule="exact"/>
        <w:rPr>
          <w:sz w:val="24"/>
          <w:szCs w:val="24"/>
        </w:rPr>
      </w:pPr>
    </w:p>
    <w:p w14:paraId="01F3615E" w14:textId="77777777" w:rsidR="008002CE" w:rsidRDefault="00F0161B">
      <w:pPr>
        <w:ind w:left="1479"/>
      </w:pPr>
      <w:r>
        <w:pict w14:anchorId="63325866">
          <v:shape id="_x0000_i1045" type="#_x0000_t75" style="width:244.5pt;height:25.5pt">
            <v:imagedata r:id="rId32" o:title=""/>
          </v:shape>
        </w:pict>
      </w:r>
    </w:p>
    <w:p w14:paraId="70EB1502" w14:textId="77777777" w:rsidR="008002CE" w:rsidRDefault="008002CE">
      <w:pPr>
        <w:spacing w:before="9" w:line="100" w:lineRule="exact"/>
        <w:rPr>
          <w:sz w:val="11"/>
          <w:szCs w:val="11"/>
        </w:rPr>
      </w:pPr>
    </w:p>
    <w:p w14:paraId="0591E0F9" w14:textId="77777777" w:rsidR="008002CE" w:rsidRDefault="008002CE">
      <w:pPr>
        <w:spacing w:line="200" w:lineRule="exact"/>
      </w:pPr>
    </w:p>
    <w:p w14:paraId="48706295" w14:textId="77777777" w:rsidR="008002CE" w:rsidRDefault="008002CE">
      <w:pPr>
        <w:spacing w:line="200" w:lineRule="exact"/>
      </w:pPr>
    </w:p>
    <w:p w14:paraId="1A82DBD4" w14:textId="77777777" w:rsidR="008002CE" w:rsidRDefault="008002CE">
      <w:pPr>
        <w:spacing w:line="200" w:lineRule="exact"/>
      </w:pPr>
    </w:p>
    <w:p w14:paraId="2938047F" w14:textId="77777777" w:rsidR="008002CE" w:rsidRDefault="008002CE">
      <w:pPr>
        <w:spacing w:line="200" w:lineRule="exact"/>
      </w:pPr>
    </w:p>
    <w:p w14:paraId="6511439E" w14:textId="77777777" w:rsidR="008002CE" w:rsidRDefault="008002CE">
      <w:pPr>
        <w:spacing w:line="200" w:lineRule="exact"/>
      </w:pPr>
    </w:p>
    <w:p w14:paraId="625BE92D" w14:textId="77777777" w:rsidR="008002CE" w:rsidRDefault="008002CE">
      <w:pPr>
        <w:spacing w:line="200" w:lineRule="exact"/>
      </w:pPr>
    </w:p>
    <w:p w14:paraId="7B0D48F2" w14:textId="77777777" w:rsidR="008002CE" w:rsidRDefault="008002CE">
      <w:pPr>
        <w:spacing w:line="200" w:lineRule="exact"/>
      </w:pPr>
    </w:p>
    <w:p w14:paraId="47B477CE" w14:textId="77777777" w:rsidR="008002CE" w:rsidRDefault="008002CE">
      <w:pPr>
        <w:spacing w:line="200" w:lineRule="exact"/>
      </w:pPr>
    </w:p>
    <w:p w14:paraId="5AAC8555" w14:textId="77777777" w:rsidR="008002CE" w:rsidRDefault="008002CE">
      <w:pPr>
        <w:spacing w:before="1" w:line="140" w:lineRule="exact"/>
        <w:rPr>
          <w:sz w:val="15"/>
          <w:szCs w:val="15"/>
        </w:rPr>
      </w:pPr>
    </w:p>
    <w:p w14:paraId="2783F296" w14:textId="77777777" w:rsidR="008002CE" w:rsidRDefault="008002CE">
      <w:pPr>
        <w:spacing w:line="200" w:lineRule="exact"/>
      </w:pPr>
    </w:p>
    <w:p w14:paraId="0BFE1CC4" w14:textId="77777777" w:rsidR="008002CE" w:rsidRDefault="008002CE">
      <w:pPr>
        <w:spacing w:line="200" w:lineRule="exact"/>
      </w:pPr>
    </w:p>
    <w:p w14:paraId="2EA24E7D" w14:textId="77777777" w:rsidR="008002CE" w:rsidRDefault="00874C49">
      <w:pPr>
        <w:ind w:left="10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14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-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pu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</w:p>
    <w:p w14:paraId="23A9EF99" w14:textId="77777777" w:rsidR="008002CE" w:rsidRDefault="008002CE">
      <w:pPr>
        <w:spacing w:before="3" w:line="220" w:lineRule="exact"/>
        <w:rPr>
          <w:sz w:val="22"/>
          <w:szCs w:val="22"/>
        </w:rPr>
      </w:pPr>
    </w:p>
    <w:p w14:paraId="4959806C" w14:textId="77777777" w:rsidR="008002CE" w:rsidRDefault="00F0161B">
      <w:pPr>
        <w:ind w:left="3130"/>
      </w:pPr>
      <w:r>
        <w:pict w14:anchorId="5981F760">
          <v:shape id="_x0000_i1046" type="#_x0000_t75" style="width:270pt;height:84pt">
            <v:imagedata r:id="rId33" o:title=""/>
          </v:shape>
        </w:pict>
      </w:r>
    </w:p>
    <w:p w14:paraId="09A07FC9" w14:textId="77777777" w:rsidR="008002CE" w:rsidRDefault="008002CE">
      <w:pPr>
        <w:spacing w:before="15" w:line="280" w:lineRule="exact"/>
        <w:rPr>
          <w:sz w:val="28"/>
          <w:szCs w:val="28"/>
        </w:rPr>
      </w:pPr>
    </w:p>
    <w:p w14:paraId="6D52FF9C" w14:textId="77777777" w:rsidR="008002CE" w:rsidRDefault="00874C49">
      <w:pPr>
        <w:ind w:left="10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15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z w:val="28"/>
          <w:szCs w:val="28"/>
        </w:rPr>
        <w:t xml:space="preserve">    </w:t>
      </w:r>
      <w:r>
        <w:rPr>
          <w:spacing w:val="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</w:t>
      </w:r>
      <w:r>
        <w:rPr>
          <w:rFonts w:ascii="Calibri Light" w:eastAsia="Calibri Light" w:hAnsi="Calibri Light" w:cs="Calibri Light"/>
          <w:sz w:val="28"/>
          <w:szCs w:val="28"/>
        </w:rPr>
        <w:t>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</w:t>
      </w:r>
      <w:r>
        <w:rPr>
          <w:rFonts w:ascii="Calibri Light" w:eastAsia="Calibri Light" w:hAnsi="Calibri Light" w:cs="Calibri Light"/>
          <w:sz w:val="28"/>
          <w:szCs w:val="28"/>
        </w:rPr>
        <w:t>ut</w:t>
      </w:r>
    </w:p>
    <w:p w14:paraId="2424E95A" w14:textId="77777777" w:rsidR="008002CE" w:rsidRDefault="008002CE">
      <w:pPr>
        <w:spacing w:before="6" w:line="240" w:lineRule="exact"/>
        <w:rPr>
          <w:sz w:val="24"/>
          <w:szCs w:val="24"/>
        </w:rPr>
      </w:pPr>
    </w:p>
    <w:p w14:paraId="3718E7E7" w14:textId="77777777" w:rsidR="008002CE" w:rsidRDefault="00F0161B">
      <w:pPr>
        <w:ind w:left="2266"/>
      </w:pPr>
      <w:r>
        <w:pict w14:anchorId="69FC0ABE">
          <v:shape id="_x0000_i1047" type="#_x0000_t75" style="width:315pt;height:25.5pt">
            <v:imagedata r:id="rId34" o:title=""/>
          </v:shape>
        </w:pict>
      </w:r>
    </w:p>
    <w:p w14:paraId="51856A53" w14:textId="77777777" w:rsidR="008002CE" w:rsidRDefault="008002CE">
      <w:pPr>
        <w:spacing w:line="200" w:lineRule="exact"/>
      </w:pPr>
    </w:p>
    <w:p w14:paraId="064CD117" w14:textId="77777777" w:rsidR="008002CE" w:rsidRDefault="008002CE">
      <w:pPr>
        <w:spacing w:line="200" w:lineRule="exact"/>
      </w:pPr>
    </w:p>
    <w:p w14:paraId="4BFE1827" w14:textId="77777777" w:rsidR="008002CE" w:rsidRDefault="008002CE">
      <w:pPr>
        <w:spacing w:line="200" w:lineRule="exact"/>
      </w:pPr>
    </w:p>
    <w:p w14:paraId="6DF15DDE" w14:textId="77777777" w:rsidR="008002CE" w:rsidRDefault="008002CE">
      <w:pPr>
        <w:spacing w:line="200" w:lineRule="exact"/>
      </w:pPr>
    </w:p>
    <w:p w14:paraId="5FAAF559" w14:textId="77777777" w:rsidR="008002CE" w:rsidRDefault="008002CE">
      <w:pPr>
        <w:spacing w:line="200" w:lineRule="exact"/>
      </w:pPr>
    </w:p>
    <w:p w14:paraId="3C934028" w14:textId="77777777" w:rsidR="008002CE" w:rsidRDefault="008002CE">
      <w:pPr>
        <w:spacing w:line="200" w:lineRule="exact"/>
      </w:pPr>
    </w:p>
    <w:p w14:paraId="78111CCA" w14:textId="77777777" w:rsidR="008002CE" w:rsidRDefault="008002CE">
      <w:pPr>
        <w:spacing w:line="200" w:lineRule="exact"/>
      </w:pPr>
    </w:p>
    <w:p w14:paraId="438A5E8E" w14:textId="77777777" w:rsidR="008002CE" w:rsidRDefault="008002CE">
      <w:pPr>
        <w:spacing w:before="8" w:line="200" w:lineRule="exact"/>
      </w:pPr>
    </w:p>
    <w:p w14:paraId="2E5A3A17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16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z w:val="28"/>
          <w:szCs w:val="28"/>
        </w:rPr>
        <w:t xml:space="preserve">   </w:t>
      </w:r>
      <w:r>
        <w:rPr>
          <w:spacing w:val="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HT</w:t>
      </w:r>
      <w:r>
        <w:rPr>
          <w:rFonts w:ascii="Calibri Light" w:eastAsia="Calibri Light" w:hAnsi="Calibri Light" w:cs="Calibri Light"/>
          <w:sz w:val="28"/>
          <w:szCs w:val="28"/>
        </w:rPr>
        <w:t>ML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o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25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O</w:t>
      </w:r>
      <w:r>
        <w:rPr>
          <w:rFonts w:ascii="Calibri Light" w:eastAsia="Calibri Light" w:hAnsi="Calibri Light" w:cs="Calibri Light"/>
          <w:sz w:val="28"/>
          <w:szCs w:val="28"/>
        </w:rPr>
        <w:t>u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put</w:t>
      </w:r>
    </w:p>
    <w:p w14:paraId="5673494A" w14:textId="77777777" w:rsidR="008002CE" w:rsidRDefault="008002CE">
      <w:pPr>
        <w:spacing w:before="7" w:line="180" w:lineRule="exact"/>
        <w:rPr>
          <w:sz w:val="18"/>
          <w:szCs w:val="18"/>
        </w:rPr>
      </w:pPr>
    </w:p>
    <w:p w14:paraId="1FCF79EC" w14:textId="77777777" w:rsidR="008002CE" w:rsidRDefault="00F0161B">
      <w:pPr>
        <w:ind w:left="651"/>
      </w:pPr>
      <w:r>
        <w:pict w14:anchorId="0535184F">
          <v:shape id="_x0000_i1048" type="#_x0000_t75" style="width:306pt;height:19.5pt">
            <v:imagedata r:id="rId35" o:title=""/>
          </v:shape>
        </w:pict>
      </w:r>
    </w:p>
    <w:p w14:paraId="758504A2" w14:textId="77777777" w:rsidR="008002CE" w:rsidRDefault="008002CE">
      <w:pPr>
        <w:spacing w:line="200" w:lineRule="exact"/>
      </w:pPr>
    </w:p>
    <w:p w14:paraId="0B0FBA02" w14:textId="77777777" w:rsidR="008002CE" w:rsidRDefault="008002CE">
      <w:pPr>
        <w:spacing w:line="200" w:lineRule="exact"/>
      </w:pPr>
    </w:p>
    <w:p w14:paraId="755F9BA4" w14:textId="77777777" w:rsidR="008002CE" w:rsidRDefault="008002CE">
      <w:pPr>
        <w:spacing w:line="200" w:lineRule="exact"/>
      </w:pPr>
    </w:p>
    <w:p w14:paraId="6FE2D644" w14:textId="77777777" w:rsidR="008002CE" w:rsidRDefault="008002CE">
      <w:pPr>
        <w:spacing w:line="200" w:lineRule="exact"/>
      </w:pPr>
    </w:p>
    <w:p w14:paraId="6C42D9EC" w14:textId="77777777" w:rsidR="008002CE" w:rsidRDefault="008002CE">
      <w:pPr>
        <w:spacing w:line="200" w:lineRule="exact"/>
      </w:pPr>
    </w:p>
    <w:p w14:paraId="5BAF303D" w14:textId="77777777" w:rsidR="008002CE" w:rsidRDefault="008002CE">
      <w:pPr>
        <w:spacing w:line="200" w:lineRule="exact"/>
      </w:pPr>
    </w:p>
    <w:p w14:paraId="6ADA7796" w14:textId="77777777" w:rsidR="008002CE" w:rsidRDefault="008002CE">
      <w:pPr>
        <w:spacing w:before="13" w:line="280" w:lineRule="exact"/>
        <w:rPr>
          <w:sz w:val="28"/>
          <w:szCs w:val="28"/>
        </w:rPr>
      </w:pPr>
    </w:p>
    <w:p w14:paraId="5A2AB71E" w14:textId="77777777" w:rsidR="008002CE" w:rsidRDefault="00874C49">
      <w:pPr>
        <w:ind w:left="160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17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z w:val="28"/>
          <w:szCs w:val="28"/>
        </w:rPr>
        <w:t xml:space="preserve">   </w:t>
      </w:r>
      <w:r>
        <w:rPr>
          <w:spacing w:val="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HT</w:t>
      </w:r>
      <w:r>
        <w:rPr>
          <w:rFonts w:ascii="Calibri Light" w:eastAsia="Calibri Light" w:hAnsi="Calibri Light" w:cs="Calibri Light"/>
          <w:sz w:val="28"/>
          <w:szCs w:val="28"/>
        </w:rPr>
        <w:t>ML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C</w:t>
      </w:r>
      <w:r>
        <w:rPr>
          <w:rFonts w:ascii="Calibri Light" w:eastAsia="Calibri Light" w:hAnsi="Calibri Light" w:cs="Calibri Light"/>
          <w:spacing w:val="-5"/>
          <w:sz w:val="28"/>
          <w:szCs w:val="28"/>
        </w:rPr>
        <w:t>o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</w:t>
      </w:r>
      <w:r>
        <w:rPr>
          <w:rFonts w:ascii="Calibri Light" w:eastAsia="Calibri Light" w:hAnsi="Calibri Light" w:cs="Calibri Light"/>
          <w:sz w:val="28"/>
          <w:szCs w:val="28"/>
        </w:rPr>
        <w:t>r</w:t>
      </w:r>
      <w:r>
        <w:rPr>
          <w:spacing w:val="-3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followin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pu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</w:p>
    <w:p w14:paraId="33BFDD08" w14:textId="77777777" w:rsidR="008002CE" w:rsidRDefault="008002CE">
      <w:pPr>
        <w:spacing w:before="11" w:line="260" w:lineRule="exact"/>
        <w:rPr>
          <w:sz w:val="26"/>
          <w:szCs w:val="26"/>
        </w:rPr>
      </w:pPr>
    </w:p>
    <w:p w14:paraId="628F3B4B" w14:textId="77777777" w:rsidR="008002CE" w:rsidRDefault="00F0161B">
      <w:pPr>
        <w:ind w:left="1387"/>
      </w:pPr>
      <w:r>
        <w:pict w14:anchorId="60F236C9">
          <v:shape id="_x0000_i1049" type="#_x0000_t75" style="width:264pt;height:24pt">
            <v:imagedata r:id="rId36" o:title=""/>
          </v:shape>
        </w:pict>
      </w:r>
    </w:p>
    <w:p w14:paraId="2BE29FB6" w14:textId="77777777" w:rsidR="008002CE" w:rsidRDefault="008002CE">
      <w:pPr>
        <w:spacing w:before="10" w:line="120" w:lineRule="exact"/>
        <w:rPr>
          <w:sz w:val="12"/>
          <w:szCs w:val="12"/>
        </w:rPr>
      </w:pPr>
    </w:p>
    <w:p w14:paraId="3015DF70" w14:textId="77777777" w:rsidR="008002CE" w:rsidRDefault="008002CE">
      <w:pPr>
        <w:spacing w:line="200" w:lineRule="exact"/>
      </w:pPr>
    </w:p>
    <w:p w14:paraId="522988C1" w14:textId="77777777" w:rsidR="008002CE" w:rsidRDefault="008002CE">
      <w:pPr>
        <w:spacing w:line="200" w:lineRule="exact"/>
      </w:pPr>
    </w:p>
    <w:p w14:paraId="1E702F61" w14:textId="77777777" w:rsidR="008002CE" w:rsidRDefault="008002CE">
      <w:pPr>
        <w:spacing w:line="200" w:lineRule="exact"/>
      </w:pPr>
    </w:p>
    <w:p w14:paraId="50D658DB" w14:textId="77777777" w:rsidR="008002CE" w:rsidRDefault="008002CE">
      <w:pPr>
        <w:spacing w:line="200" w:lineRule="exact"/>
      </w:pPr>
    </w:p>
    <w:p w14:paraId="4A1BA160" w14:textId="77777777" w:rsidR="008002CE" w:rsidRDefault="008002CE">
      <w:pPr>
        <w:spacing w:line="200" w:lineRule="exact"/>
      </w:pPr>
    </w:p>
    <w:p w14:paraId="210AB538" w14:textId="77777777" w:rsidR="008002CE" w:rsidRDefault="008002CE">
      <w:pPr>
        <w:spacing w:line="200" w:lineRule="exact"/>
      </w:pPr>
    </w:p>
    <w:p w14:paraId="32D6FAEA" w14:textId="77777777" w:rsidR="008002CE" w:rsidRDefault="008002CE">
      <w:pPr>
        <w:spacing w:line="200" w:lineRule="exact"/>
      </w:pPr>
    </w:p>
    <w:p w14:paraId="7C64A71D" w14:textId="77777777" w:rsidR="008002CE" w:rsidRDefault="00874C49">
      <w:pPr>
        <w:ind w:left="287" w:right="4356"/>
        <w:jc w:val="center"/>
        <w:rPr>
          <w:rFonts w:ascii="Calibri Light" w:eastAsia="Calibri Light" w:hAnsi="Calibri Light" w:cs="Calibri Light"/>
          <w:sz w:val="28"/>
          <w:szCs w:val="28"/>
        </w:rPr>
      </w:pPr>
      <w:r>
        <w:rPr>
          <w:rFonts w:ascii="Calibri Light" w:eastAsia="Calibri Light" w:hAnsi="Calibri Light" w:cs="Calibri Light"/>
          <w:spacing w:val="-3"/>
          <w:sz w:val="28"/>
          <w:szCs w:val="28"/>
        </w:rPr>
        <w:t>18</w:t>
      </w:r>
      <w:r>
        <w:rPr>
          <w:rFonts w:ascii="Calibri Light" w:eastAsia="Calibri Light" w:hAnsi="Calibri Light" w:cs="Calibri Light"/>
          <w:sz w:val="28"/>
          <w:szCs w:val="28"/>
        </w:rPr>
        <w:t>)</w:t>
      </w:r>
      <w:r>
        <w:rPr>
          <w:spacing w:val="63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W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r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i</w:t>
      </w:r>
      <w:r>
        <w:rPr>
          <w:rFonts w:ascii="Calibri Light" w:eastAsia="Calibri Light" w:hAnsi="Calibri Light" w:cs="Calibri Light"/>
          <w:spacing w:val="-6"/>
          <w:sz w:val="28"/>
          <w:szCs w:val="28"/>
        </w:rPr>
        <w:t>t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7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3"/>
          <w:sz w:val="28"/>
          <w:szCs w:val="28"/>
        </w:rPr>
        <w:t>H</w:t>
      </w:r>
      <w:r>
        <w:rPr>
          <w:rFonts w:ascii="Calibri Light" w:eastAsia="Calibri Light" w:hAnsi="Calibri Light" w:cs="Calibri Light"/>
          <w:spacing w:val="-1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M</w:t>
      </w:r>
      <w:r>
        <w:rPr>
          <w:rFonts w:ascii="Calibri Light" w:eastAsia="Calibri Light" w:hAnsi="Calibri Light" w:cs="Calibri Light"/>
          <w:sz w:val="28"/>
          <w:szCs w:val="28"/>
        </w:rPr>
        <w:t>L</w:t>
      </w:r>
      <w:r>
        <w:rPr>
          <w:spacing w:val="-20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cod</w:t>
      </w:r>
      <w:r>
        <w:rPr>
          <w:rFonts w:ascii="Calibri Light" w:eastAsia="Calibri Light" w:hAnsi="Calibri Light" w:cs="Calibri Light"/>
          <w:sz w:val="28"/>
          <w:szCs w:val="28"/>
        </w:rPr>
        <w:t>e</w:t>
      </w:r>
      <w:r>
        <w:rPr>
          <w:spacing w:val="-28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for</w:t>
      </w:r>
      <w:r>
        <w:rPr>
          <w:spacing w:val="-25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z w:val="28"/>
          <w:szCs w:val="28"/>
        </w:rPr>
        <w:t>f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ollowin</w:t>
      </w:r>
      <w:r>
        <w:rPr>
          <w:rFonts w:ascii="Calibri Light" w:eastAsia="Calibri Light" w:hAnsi="Calibri Light" w:cs="Calibri Light"/>
          <w:sz w:val="28"/>
          <w:szCs w:val="28"/>
        </w:rPr>
        <w:t>g</w:t>
      </w:r>
      <w:r>
        <w:rPr>
          <w:spacing w:val="-22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ou</w:t>
      </w:r>
      <w:r>
        <w:rPr>
          <w:rFonts w:ascii="Calibri Light" w:eastAsia="Calibri Light" w:hAnsi="Calibri Light" w:cs="Calibri Light"/>
          <w:spacing w:val="-4"/>
          <w:sz w:val="28"/>
          <w:szCs w:val="28"/>
        </w:rPr>
        <w:t>t</w:t>
      </w:r>
      <w:r>
        <w:rPr>
          <w:rFonts w:ascii="Calibri Light" w:eastAsia="Calibri Light" w:hAnsi="Calibri Light" w:cs="Calibri Light"/>
          <w:spacing w:val="-2"/>
          <w:sz w:val="28"/>
          <w:szCs w:val="28"/>
        </w:rPr>
        <w:t>pu</w:t>
      </w:r>
      <w:r>
        <w:rPr>
          <w:rFonts w:ascii="Calibri Light" w:eastAsia="Calibri Light" w:hAnsi="Calibri Light" w:cs="Calibri Light"/>
          <w:sz w:val="28"/>
          <w:szCs w:val="28"/>
        </w:rPr>
        <w:t>t</w:t>
      </w:r>
    </w:p>
    <w:p w14:paraId="3C6C0802" w14:textId="77777777" w:rsidR="008002CE" w:rsidRDefault="00F0161B">
      <w:pPr>
        <w:spacing w:before="89"/>
        <w:ind w:left="821"/>
      </w:pPr>
      <w:r>
        <w:pict w14:anchorId="472C9DAD">
          <v:shape id="_x0000_i1050" type="#_x0000_t75" style="width:130.5pt;height:102pt">
            <v:imagedata r:id="rId37" o:title=""/>
          </v:shape>
        </w:pict>
      </w:r>
    </w:p>
    <w:p w14:paraId="177C13F7" w14:textId="77777777" w:rsidR="008002CE" w:rsidRDefault="008002CE">
      <w:pPr>
        <w:spacing w:line="200" w:lineRule="exact"/>
      </w:pPr>
    </w:p>
    <w:p w14:paraId="0E16990A" w14:textId="77777777" w:rsidR="008002CE" w:rsidRDefault="008002CE">
      <w:pPr>
        <w:spacing w:line="200" w:lineRule="exact"/>
      </w:pPr>
    </w:p>
    <w:p w14:paraId="13F9D1DA" w14:textId="77777777" w:rsidR="008002CE" w:rsidRDefault="008002CE">
      <w:pPr>
        <w:spacing w:line="200" w:lineRule="exact"/>
      </w:pPr>
    </w:p>
    <w:p w14:paraId="1BCB2AA8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C303756" w14:textId="77777777" w:rsidR="008002CE" w:rsidRDefault="008002CE">
      <w:pPr>
        <w:spacing w:line="200" w:lineRule="exact"/>
      </w:pPr>
    </w:p>
    <w:p w14:paraId="40C7C2F2" w14:textId="77777777" w:rsidR="008002CE" w:rsidRDefault="008002CE">
      <w:pPr>
        <w:spacing w:line="200" w:lineRule="exact"/>
      </w:pPr>
    </w:p>
    <w:p w14:paraId="4A8E9C8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9)</w:t>
      </w:r>
      <w:r>
        <w:rPr>
          <w:spacing w:val="-13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form</w:t>
      </w:r>
    </w:p>
    <w:p w14:paraId="5C189082" w14:textId="77777777" w:rsidR="008002CE" w:rsidRDefault="00F0161B">
      <w:pPr>
        <w:spacing w:before="4"/>
        <w:ind w:left="100"/>
      </w:pPr>
      <w:r>
        <w:pict w14:anchorId="30630FA9">
          <v:shape id="_x0000_i1051" type="#_x0000_t75" style="width:334.5pt;height:450pt">
            <v:imagedata r:id="rId38" o:title=""/>
          </v:shape>
        </w:pict>
      </w:r>
    </w:p>
    <w:p w14:paraId="356CA96A" w14:textId="77777777" w:rsidR="008002CE" w:rsidRDefault="008002CE">
      <w:pPr>
        <w:spacing w:before="9" w:line="180" w:lineRule="exact"/>
        <w:rPr>
          <w:sz w:val="18"/>
          <w:szCs w:val="18"/>
        </w:rPr>
      </w:pPr>
    </w:p>
    <w:p w14:paraId="24AC0759" w14:textId="77777777" w:rsidR="008002CE" w:rsidRDefault="008002CE">
      <w:pPr>
        <w:spacing w:line="200" w:lineRule="exact"/>
      </w:pPr>
    </w:p>
    <w:p w14:paraId="76A2B1E0" w14:textId="77777777" w:rsidR="008002CE" w:rsidRDefault="008002CE">
      <w:pPr>
        <w:spacing w:line="200" w:lineRule="exact"/>
      </w:pPr>
    </w:p>
    <w:p w14:paraId="5A8EE8B1" w14:textId="77777777" w:rsidR="008002CE" w:rsidRDefault="008002CE">
      <w:pPr>
        <w:spacing w:line="200" w:lineRule="exact"/>
      </w:pPr>
    </w:p>
    <w:p w14:paraId="3781B421" w14:textId="77777777" w:rsidR="008002CE" w:rsidRDefault="008002CE">
      <w:pPr>
        <w:spacing w:line="200" w:lineRule="exact"/>
      </w:pPr>
    </w:p>
    <w:p w14:paraId="05E82A10" w14:textId="77777777" w:rsidR="008002CE" w:rsidRDefault="008002CE">
      <w:pPr>
        <w:spacing w:line="200" w:lineRule="exact"/>
      </w:pPr>
    </w:p>
    <w:p w14:paraId="36A253A5" w14:textId="77777777" w:rsidR="008002CE" w:rsidRDefault="008002CE">
      <w:pPr>
        <w:spacing w:line="200" w:lineRule="exact"/>
      </w:pPr>
    </w:p>
    <w:p w14:paraId="0C6FC4C0" w14:textId="77777777" w:rsidR="008002CE" w:rsidRDefault="008002CE">
      <w:pPr>
        <w:spacing w:line="200" w:lineRule="exact"/>
      </w:pPr>
    </w:p>
    <w:p w14:paraId="36DBAB21" w14:textId="77777777" w:rsidR="008002CE" w:rsidRDefault="008002CE">
      <w:pPr>
        <w:spacing w:line="200" w:lineRule="exact"/>
      </w:pPr>
    </w:p>
    <w:p w14:paraId="2440DF5E" w14:textId="77777777" w:rsidR="008002CE" w:rsidRDefault="008002CE">
      <w:pPr>
        <w:spacing w:line="200" w:lineRule="exact"/>
      </w:pPr>
    </w:p>
    <w:p w14:paraId="67C5CC79" w14:textId="77777777" w:rsidR="008002CE" w:rsidRDefault="008002CE">
      <w:pPr>
        <w:spacing w:line="200" w:lineRule="exact"/>
      </w:pPr>
    </w:p>
    <w:p w14:paraId="2A42280F" w14:textId="77777777" w:rsidR="008002CE" w:rsidRDefault="008002CE">
      <w:pPr>
        <w:spacing w:line="200" w:lineRule="exact"/>
      </w:pPr>
    </w:p>
    <w:p w14:paraId="470782B8" w14:textId="77777777" w:rsidR="008002CE" w:rsidRDefault="008002CE">
      <w:pPr>
        <w:spacing w:line="200" w:lineRule="exact"/>
      </w:pPr>
    </w:p>
    <w:p w14:paraId="062E9A53" w14:textId="77777777" w:rsidR="008002CE" w:rsidRDefault="008002CE">
      <w:pPr>
        <w:spacing w:line="200" w:lineRule="exact"/>
      </w:pPr>
    </w:p>
    <w:p w14:paraId="44E30E96" w14:textId="77777777" w:rsidR="008002CE" w:rsidRDefault="008002CE">
      <w:pPr>
        <w:spacing w:line="200" w:lineRule="exact"/>
      </w:pPr>
    </w:p>
    <w:p w14:paraId="55B35F51" w14:textId="77777777" w:rsidR="008002CE" w:rsidRDefault="008002CE">
      <w:pPr>
        <w:spacing w:line="200" w:lineRule="exact"/>
      </w:pPr>
    </w:p>
    <w:p w14:paraId="5D5C838F" w14:textId="77777777" w:rsidR="008002CE" w:rsidRDefault="008002CE">
      <w:pPr>
        <w:spacing w:line="200" w:lineRule="exact"/>
      </w:pPr>
    </w:p>
    <w:p w14:paraId="412FFCAF" w14:textId="77777777" w:rsidR="008002CE" w:rsidRDefault="008002CE">
      <w:pPr>
        <w:spacing w:line="200" w:lineRule="exact"/>
      </w:pPr>
    </w:p>
    <w:p w14:paraId="010F842B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4B4E265C" w14:textId="77777777" w:rsidR="008002CE" w:rsidRDefault="008002CE">
      <w:pPr>
        <w:spacing w:line="200" w:lineRule="exact"/>
      </w:pPr>
    </w:p>
    <w:p w14:paraId="10226EDE" w14:textId="77777777" w:rsidR="008002CE" w:rsidRDefault="00874C49">
      <w:pPr>
        <w:ind w:left="295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1403F89E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1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77658130" w14:textId="77777777" w:rsidR="008002CE" w:rsidRDefault="008002CE">
      <w:pPr>
        <w:spacing w:line="140" w:lineRule="exact"/>
        <w:rPr>
          <w:sz w:val="15"/>
          <w:szCs w:val="15"/>
        </w:rPr>
      </w:pPr>
    </w:p>
    <w:p w14:paraId="0C1A0CB2" w14:textId="77777777" w:rsidR="008002CE" w:rsidRDefault="008002CE">
      <w:pPr>
        <w:spacing w:line="200" w:lineRule="exact"/>
      </w:pPr>
    </w:p>
    <w:p w14:paraId="5E65BEB0" w14:textId="77777777" w:rsidR="008002CE" w:rsidRDefault="008002CE">
      <w:pPr>
        <w:spacing w:line="200" w:lineRule="exact"/>
      </w:pPr>
    </w:p>
    <w:p w14:paraId="00513E5B" w14:textId="77777777" w:rsidR="008002CE" w:rsidRDefault="008002CE">
      <w:pPr>
        <w:spacing w:line="200" w:lineRule="exact"/>
      </w:pPr>
    </w:p>
    <w:p w14:paraId="47D1E96C" w14:textId="77777777" w:rsidR="008002CE" w:rsidRDefault="008002CE">
      <w:pPr>
        <w:spacing w:line="200" w:lineRule="exact"/>
      </w:pPr>
    </w:p>
    <w:p w14:paraId="5AF4AF33" w14:textId="77777777" w:rsidR="008002CE" w:rsidRDefault="008002CE">
      <w:pPr>
        <w:spacing w:line="200" w:lineRule="exact"/>
      </w:pPr>
    </w:p>
    <w:p w14:paraId="77F20D04" w14:textId="77777777" w:rsidR="008002CE" w:rsidRDefault="008002CE">
      <w:pPr>
        <w:spacing w:line="200" w:lineRule="exact"/>
      </w:pPr>
    </w:p>
    <w:p w14:paraId="1BEA5C5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2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so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08E49806" w14:textId="77777777" w:rsidR="008002CE" w:rsidRDefault="008002CE">
      <w:pPr>
        <w:spacing w:before="1" w:line="100" w:lineRule="exact"/>
        <w:rPr>
          <w:sz w:val="11"/>
          <w:szCs w:val="11"/>
        </w:rPr>
      </w:pPr>
    </w:p>
    <w:p w14:paraId="44A8D6AD" w14:textId="77777777" w:rsidR="008002CE" w:rsidRDefault="008002CE">
      <w:pPr>
        <w:spacing w:line="200" w:lineRule="exact"/>
      </w:pPr>
    </w:p>
    <w:p w14:paraId="1C40830A" w14:textId="77777777" w:rsidR="008002CE" w:rsidRDefault="008002CE">
      <w:pPr>
        <w:spacing w:line="200" w:lineRule="exact"/>
      </w:pPr>
    </w:p>
    <w:p w14:paraId="71EFE874" w14:textId="77777777" w:rsidR="008002CE" w:rsidRDefault="008002CE">
      <w:pPr>
        <w:spacing w:line="200" w:lineRule="exact"/>
      </w:pPr>
    </w:p>
    <w:p w14:paraId="1BB59178" w14:textId="77777777" w:rsidR="008002CE" w:rsidRDefault="008002CE">
      <w:pPr>
        <w:spacing w:line="200" w:lineRule="exact"/>
      </w:pPr>
    </w:p>
    <w:p w14:paraId="1F9A6EA7" w14:textId="77777777" w:rsidR="008002CE" w:rsidRDefault="008002CE">
      <w:pPr>
        <w:spacing w:line="200" w:lineRule="exact"/>
      </w:pPr>
    </w:p>
    <w:p w14:paraId="0293D024" w14:textId="77777777" w:rsidR="008002CE" w:rsidRDefault="008002CE">
      <w:pPr>
        <w:spacing w:line="200" w:lineRule="exact"/>
      </w:pPr>
    </w:p>
    <w:p w14:paraId="7BA4B5E3" w14:textId="77777777" w:rsidR="008002CE" w:rsidRDefault="008002CE">
      <w:pPr>
        <w:spacing w:line="200" w:lineRule="exact"/>
      </w:pPr>
    </w:p>
    <w:p w14:paraId="78E2CA3D" w14:textId="77777777" w:rsidR="008002CE" w:rsidRDefault="008002CE">
      <w:pPr>
        <w:spacing w:line="200" w:lineRule="exact"/>
      </w:pPr>
    </w:p>
    <w:p w14:paraId="2F7571F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3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Imp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Ap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ut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47A292B5" w14:textId="77777777" w:rsidR="008002CE" w:rsidRDefault="00F0161B">
      <w:pPr>
        <w:spacing w:before="3"/>
        <w:ind w:left="100"/>
      </w:pPr>
      <w:r>
        <w:pict w14:anchorId="0198ED4D">
          <v:shape id="_x0000_i1052" type="#_x0000_t75" style="width:99pt;height:108pt">
            <v:imagedata r:id="rId39" o:title=""/>
          </v:shape>
        </w:pict>
      </w:r>
    </w:p>
    <w:p w14:paraId="42E31281" w14:textId="77777777" w:rsidR="008002CE" w:rsidRDefault="008002CE">
      <w:pPr>
        <w:spacing w:line="200" w:lineRule="exact"/>
      </w:pPr>
    </w:p>
    <w:p w14:paraId="1C49B628" w14:textId="77777777" w:rsidR="008002CE" w:rsidRDefault="008002CE">
      <w:pPr>
        <w:spacing w:before="4" w:line="200" w:lineRule="exact"/>
      </w:pPr>
    </w:p>
    <w:p w14:paraId="3823D039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50F7EB1B" w14:textId="77777777" w:rsidR="008002CE" w:rsidRDefault="008002CE">
      <w:pPr>
        <w:spacing w:line="200" w:lineRule="exact"/>
      </w:pPr>
    </w:p>
    <w:p w14:paraId="520340D3" w14:textId="77777777" w:rsidR="008002CE" w:rsidRDefault="008002CE">
      <w:pPr>
        <w:spacing w:line="200" w:lineRule="exact"/>
      </w:pPr>
    </w:p>
    <w:p w14:paraId="61DACC92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4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Imp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Ap</w:t>
      </w:r>
      <w:r>
        <w:rPr>
          <w:rFonts w:ascii="Calibri" w:eastAsia="Calibri" w:hAnsi="Calibri" w:cs="Calibri"/>
          <w:spacing w:val="-2"/>
          <w:sz w:val="28"/>
          <w:szCs w:val="28"/>
        </w:rPr>
        <w:t>pl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21E6E8CA" w14:textId="77777777" w:rsidR="008002CE" w:rsidRDefault="00F0161B">
      <w:pPr>
        <w:spacing w:before="4"/>
        <w:ind w:left="100"/>
      </w:pPr>
      <w:r>
        <w:pict w14:anchorId="07EB411C">
          <v:shape id="_x0000_i1053" type="#_x0000_t75" style="width:99pt;height:108pt">
            <v:imagedata r:id="rId39" o:title=""/>
          </v:shape>
        </w:pict>
      </w:r>
    </w:p>
    <w:p w14:paraId="327D4881" w14:textId="77777777" w:rsidR="008002CE" w:rsidRDefault="008002CE">
      <w:pPr>
        <w:spacing w:before="8" w:line="140" w:lineRule="exact"/>
        <w:rPr>
          <w:sz w:val="15"/>
          <w:szCs w:val="15"/>
        </w:rPr>
      </w:pPr>
    </w:p>
    <w:p w14:paraId="0B533C6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5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Z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3411675" w14:textId="77777777" w:rsidR="008002CE" w:rsidRDefault="008002CE">
      <w:pPr>
        <w:spacing w:line="200" w:lineRule="exact"/>
      </w:pPr>
    </w:p>
    <w:p w14:paraId="43075494" w14:textId="77777777" w:rsidR="008002CE" w:rsidRDefault="008002CE">
      <w:pPr>
        <w:spacing w:line="200" w:lineRule="exact"/>
      </w:pPr>
    </w:p>
    <w:p w14:paraId="0B4495F3" w14:textId="77777777" w:rsidR="008002CE" w:rsidRDefault="008002CE">
      <w:pPr>
        <w:spacing w:line="200" w:lineRule="exact"/>
      </w:pPr>
    </w:p>
    <w:p w14:paraId="61393922" w14:textId="77777777" w:rsidR="008002CE" w:rsidRDefault="008002CE">
      <w:pPr>
        <w:spacing w:line="200" w:lineRule="exact"/>
      </w:pPr>
    </w:p>
    <w:p w14:paraId="6B51AD7B" w14:textId="77777777" w:rsidR="008002CE" w:rsidRDefault="008002CE">
      <w:pPr>
        <w:spacing w:before="12" w:line="220" w:lineRule="exact"/>
        <w:rPr>
          <w:sz w:val="22"/>
          <w:szCs w:val="22"/>
        </w:rPr>
      </w:pPr>
    </w:p>
    <w:p w14:paraId="3779499C" w14:textId="77777777" w:rsidR="008002CE" w:rsidRDefault="00874C49">
      <w:pPr>
        <w:tabs>
          <w:tab w:val="left" w:pos="80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6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22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309BE5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7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7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bp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ge</w:t>
      </w:r>
    </w:p>
    <w:p w14:paraId="67D6D854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836037B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0B304DEB" w14:textId="77777777" w:rsidR="008002CE" w:rsidRDefault="008002CE">
      <w:pPr>
        <w:spacing w:line="200" w:lineRule="exact"/>
      </w:pPr>
    </w:p>
    <w:p w14:paraId="5729E7BE" w14:textId="77777777" w:rsidR="008002CE" w:rsidRDefault="008002CE">
      <w:pPr>
        <w:spacing w:line="200" w:lineRule="exact"/>
      </w:pPr>
    </w:p>
    <w:p w14:paraId="7DAC46C7" w14:textId="77777777" w:rsidR="008002CE" w:rsidRDefault="008002CE">
      <w:pPr>
        <w:spacing w:line="200" w:lineRule="exact"/>
      </w:pPr>
    </w:p>
    <w:p w14:paraId="55242991" w14:textId="77777777" w:rsidR="008002CE" w:rsidRDefault="008002CE">
      <w:pPr>
        <w:spacing w:line="200" w:lineRule="exact"/>
      </w:pPr>
    </w:p>
    <w:p w14:paraId="675B8175" w14:textId="77777777" w:rsidR="008002CE" w:rsidRDefault="008002CE">
      <w:pPr>
        <w:spacing w:line="200" w:lineRule="exact"/>
      </w:pPr>
    </w:p>
    <w:p w14:paraId="3C8240EB" w14:textId="77777777" w:rsidR="008002CE" w:rsidRDefault="008002CE">
      <w:pPr>
        <w:spacing w:line="200" w:lineRule="exact"/>
      </w:pPr>
    </w:p>
    <w:p w14:paraId="6C0141E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6"/>
          <w:szCs w:val="26"/>
        </w:rPr>
        <w:t>8</w:t>
      </w:r>
      <w:r>
        <w:rPr>
          <w:rFonts w:ascii="Calibri" w:eastAsia="Calibri" w:hAnsi="Calibri" w:cs="Calibri"/>
          <w:sz w:val="26"/>
          <w:szCs w:val="26"/>
        </w:rPr>
        <w:t>)</w:t>
      </w:r>
      <w:r>
        <w:rPr>
          <w:spacing w:val="14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ox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074AF0AD" w14:textId="77777777" w:rsidR="008002CE" w:rsidRDefault="008002CE">
      <w:pPr>
        <w:spacing w:before="2" w:line="160" w:lineRule="exact"/>
        <w:rPr>
          <w:sz w:val="16"/>
          <w:szCs w:val="16"/>
        </w:rPr>
      </w:pPr>
    </w:p>
    <w:p w14:paraId="60FFCCBA" w14:textId="77777777" w:rsidR="008002CE" w:rsidRDefault="008002CE">
      <w:pPr>
        <w:spacing w:line="200" w:lineRule="exact"/>
      </w:pPr>
    </w:p>
    <w:p w14:paraId="505DD808" w14:textId="77777777" w:rsidR="008002CE" w:rsidRDefault="008002CE">
      <w:pPr>
        <w:spacing w:line="200" w:lineRule="exact"/>
      </w:pPr>
    </w:p>
    <w:p w14:paraId="3B358A4A" w14:textId="77777777" w:rsidR="008002CE" w:rsidRDefault="008002CE">
      <w:pPr>
        <w:spacing w:line="200" w:lineRule="exact"/>
      </w:pPr>
    </w:p>
    <w:p w14:paraId="10071B7E" w14:textId="77777777" w:rsidR="008002CE" w:rsidRDefault="008002CE">
      <w:pPr>
        <w:spacing w:line="200" w:lineRule="exact"/>
      </w:pPr>
    </w:p>
    <w:p w14:paraId="7BB665BF" w14:textId="77777777" w:rsidR="008002CE" w:rsidRDefault="008002CE">
      <w:pPr>
        <w:spacing w:line="200" w:lineRule="exact"/>
      </w:pPr>
    </w:p>
    <w:p w14:paraId="1F6A3A56" w14:textId="77777777" w:rsidR="008002CE" w:rsidRDefault="008002CE">
      <w:pPr>
        <w:spacing w:line="200" w:lineRule="exact"/>
      </w:pPr>
    </w:p>
    <w:p w14:paraId="494CC916" w14:textId="77777777" w:rsidR="008002CE" w:rsidRDefault="008002CE">
      <w:pPr>
        <w:spacing w:line="200" w:lineRule="exact"/>
      </w:pPr>
    </w:p>
    <w:p w14:paraId="21CB34A6" w14:textId="77777777" w:rsidR="008002CE" w:rsidRDefault="008002CE">
      <w:pPr>
        <w:spacing w:line="200" w:lineRule="exact"/>
      </w:pPr>
    </w:p>
    <w:p w14:paraId="0BAF8E1D" w14:textId="77777777" w:rsidR="008002CE" w:rsidRDefault="008002CE">
      <w:pPr>
        <w:spacing w:line="200" w:lineRule="exact"/>
      </w:pPr>
    </w:p>
    <w:p w14:paraId="68EB9EC9" w14:textId="77777777" w:rsidR="008002CE" w:rsidRDefault="008002CE">
      <w:pPr>
        <w:spacing w:line="200" w:lineRule="exact"/>
      </w:pPr>
    </w:p>
    <w:p w14:paraId="32378453" w14:textId="77777777" w:rsidR="008002CE" w:rsidRDefault="008002CE">
      <w:pPr>
        <w:spacing w:line="200" w:lineRule="exact"/>
      </w:pPr>
    </w:p>
    <w:p w14:paraId="16DC2EEF" w14:textId="77777777" w:rsidR="008002CE" w:rsidRDefault="008002CE">
      <w:pPr>
        <w:spacing w:line="200" w:lineRule="exact"/>
      </w:pPr>
    </w:p>
    <w:p w14:paraId="180144F1" w14:textId="77777777" w:rsidR="008002CE" w:rsidRDefault="008002CE">
      <w:pPr>
        <w:spacing w:line="200" w:lineRule="exact"/>
      </w:pPr>
    </w:p>
    <w:p w14:paraId="03BE9B49" w14:textId="77777777" w:rsidR="008002CE" w:rsidRDefault="008002CE">
      <w:pPr>
        <w:spacing w:line="200" w:lineRule="exact"/>
      </w:pPr>
    </w:p>
    <w:p w14:paraId="4257E8CE" w14:textId="77777777" w:rsidR="008002CE" w:rsidRDefault="008002CE">
      <w:pPr>
        <w:spacing w:line="200" w:lineRule="exact"/>
      </w:pPr>
    </w:p>
    <w:p w14:paraId="418B03E6" w14:textId="77777777" w:rsidR="008002CE" w:rsidRDefault="008002CE">
      <w:pPr>
        <w:spacing w:line="200" w:lineRule="exact"/>
      </w:pPr>
    </w:p>
    <w:p w14:paraId="0D2158F6" w14:textId="77777777" w:rsidR="008002CE" w:rsidRDefault="008002CE">
      <w:pPr>
        <w:spacing w:line="200" w:lineRule="exact"/>
      </w:pPr>
    </w:p>
    <w:p w14:paraId="535E9701" w14:textId="77777777" w:rsidR="008002CE" w:rsidRDefault="008002CE">
      <w:pPr>
        <w:spacing w:line="200" w:lineRule="exact"/>
      </w:pPr>
    </w:p>
    <w:p w14:paraId="6ED3DFB2" w14:textId="77777777" w:rsidR="008002CE" w:rsidRDefault="008002CE">
      <w:pPr>
        <w:spacing w:line="200" w:lineRule="exact"/>
      </w:pPr>
    </w:p>
    <w:p w14:paraId="5139A3CD" w14:textId="77777777" w:rsidR="008002CE" w:rsidRDefault="008002CE">
      <w:pPr>
        <w:spacing w:line="200" w:lineRule="exact"/>
      </w:pPr>
    </w:p>
    <w:p w14:paraId="2B4DDE4B" w14:textId="77777777" w:rsidR="008002CE" w:rsidRDefault="008002CE">
      <w:pPr>
        <w:spacing w:line="200" w:lineRule="exact"/>
      </w:pPr>
    </w:p>
    <w:p w14:paraId="6555AF85" w14:textId="77777777" w:rsidR="008002CE" w:rsidRDefault="008002CE">
      <w:pPr>
        <w:spacing w:line="200" w:lineRule="exact"/>
      </w:pPr>
    </w:p>
    <w:p w14:paraId="233B7E13" w14:textId="77777777" w:rsidR="008002CE" w:rsidRDefault="008002CE">
      <w:pPr>
        <w:spacing w:line="200" w:lineRule="exact"/>
      </w:pPr>
    </w:p>
    <w:p w14:paraId="3C6062F0" w14:textId="77777777" w:rsidR="008002CE" w:rsidRDefault="008002CE">
      <w:pPr>
        <w:spacing w:line="200" w:lineRule="exact"/>
      </w:pPr>
    </w:p>
    <w:p w14:paraId="58C06854" w14:textId="77777777" w:rsidR="008002CE" w:rsidRDefault="008002CE">
      <w:pPr>
        <w:spacing w:line="200" w:lineRule="exact"/>
      </w:pPr>
    </w:p>
    <w:p w14:paraId="0F3EDC4F" w14:textId="77777777" w:rsidR="008002CE" w:rsidRDefault="008002CE">
      <w:pPr>
        <w:spacing w:line="200" w:lineRule="exact"/>
      </w:pPr>
    </w:p>
    <w:p w14:paraId="161BEA2E" w14:textId="77777777" w:rsidR="008002CE" w:rsidRDefault="008002CE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6F387EE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CFBB76D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555EF6AF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74CEC456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4741FE3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2C111446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B12D2F5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16B3C374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74A9EB4A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676837F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37A57C1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3C5783B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9E3302E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100A499A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D931D6C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E4998B8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67EE03A8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30A86FC2" w14:textId="77777777" w:rsidR="009F7AD4" w:rsidRDefault="009F7AD4">
      <w:pPr>
        <w:spacing w:line="100" w:lineRule="exact"/>
        <w:rPr>
          <w:rFonts w:ascii="Calibri Light" w:eastAsia="Calibri Light" w:hAnsi="Calibri Light" w:cs="Calibri Light"/>
          <w:color w:val="446FC4"/>
          <w:sz w:val="24"/>
          <w:szCs w:val="24"/>
        </w:rPr>
      </w:pPr>
    </w:p>
    <w:p w14:paraId="0CEAAD83" w14:textId="77777777" w:rsidR="009F7AD4" w:rsidRDefault="009F7AD4">
      <w:pPr>
        <w:spacing w:line="100" w:lineRule="exact"/>
        <w:rPr>
          <w:sz w:val="10"/>
          <w:szCs w:val="10"/>
        </w:rPr>
      </w:pPr>
    </w:p>
    <w:p w14:paraId="47F3B47D" w14:textId="77777777" w:rsidR="008002CE" w:rsidRDefault="008002CE">
      <w:pPr>
        <w:spacing w:line="200" w:lineRule="exact"/>
      </w:pPr>
    </w:p>
    <w:p w14:paraId="6B5FE7B7" w14:textId="77777777" w:rsidR="008002CE" w:rsidRDefault="008002CE">
      <w:pPr>
        <w:spacing w:line="200" w:lineRule="exact"/>
      </w:pPr>
    </w:p>
    <w:p w14:paraId="0C02E56C" w14:textId="77777777" w:rsidR="008002CE" w:rsidRDefault="00874C49">
      <w:pPr>
        <w:spacing w:line="340" w:lineRule="exact"/>
        <w:ind w:left="3715" w:right="4185" w:hanging="72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-1</w:t>
      </w:r>
      <w:r>
        <w:rPr>
          <w:b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(B</w:t>
      </w:r>
      <w:r>
        <w:rPr>
          <w:rFonts w:ascii="Calibri" w:eastAsia="Calibri" w:hAnsi="Calibri" w:cs="Calibri"/>
          <w:b/>
          <w:sz w:val="28"/>
          <w:szCs w:val="28"/>
        </w:rPr>
        <w:t>AS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CS)</w:t>
      </w:r>
    </w:p>
    <w:p w14:paraId="66280911" w14:textId="77777777" w:rsidR="008002CE" w:rsidRDefault="00874C49">
      <w:pPr>
        <w:tabs>
          <w:tab w:val="left" w:pos="498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28F0D128" w14:textId="77777777" w:rsidR="008002CE" w:rsidRDefault="00874C49">
      <w:pPr>
        <w:tabs>
          <w:tab w:val="left" w:pos="8740"/>
        </w:tabs>
        <w:spacing w:line="32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994A84C" w14:textId="77777777" w:rsidR="008002CE" w:rsidRDefault="00874C49">
      <w:pPr>
        <w:tabs>
          <w:tab w:val="left" w:pos="7940"/>
        </w:tabs>
        <w:spacing w:before="8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ten</w:t>
      </w:r>
      <w:r>
        <w:rPr>
          <w:rFonts w:ascii="Calibri" w:eastAsia="Calibri" w:hAnsi="Calibri" w:cs="Calibri"/>
          <w:spacing w:val="-2"/>
          <w:sz w:val="28"/>
          <w:szCs w:val="28"/>
        </w:rPr>
        <w:t>sio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1709515D" w14:textId="77777777" w:rsidR="008002CE" w:rsidRDefault="00874C49">
      <w:pPr>
        <w:tabs>
          <w:tab w:val="left" w:pos="78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xe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B8329E3" w14:textId="77777777" w:rsidR="008002CE" w:rsidRDefault="00000000">
      <w:pPr>
        <w:tabs>
          <w:tab w:val="left" w:pos="8800"/>
        </w:tabs>
        <w:spacing w:line="340" w:lineRule="exact"/>
        <w:ind w:left="100"/>
        <w:rPr>
          <w:sz w:val="28"/>
          <w:szCs w:val="28"/>
        </w:rPr>
      </w:pPr>
      <w:r>
        <w:pict w14:anchorId="4CA31090">
          <v:group id="_x0000_s1299" style="position:absolute;left:0;text-align:left;margin-left:72.7pt;margin-top:49.65pt;width:153.15pt;height:0;z-index:-7655;mso-position-horizontal-relative:page" coordorigin="1454,993" coordsize="3063,0">
            <v:shape id="_x0000_s1300" style="position:absolute;left:1454;top:993;width:3063;height:0" coordorigin="1454,993" coordsize="3063,0" path="m1454,993r3063,e" filled="f" strokeweight=".31919mm">
              <v:path arrowok="t"/>
            </v:shape>
            <w10:wrap anchorx="page"/>
          </v:group>
        </w:pict>
      </w:r>
      <w:r w:rsidR="00874C49">
        <w:rPr>
          <w:rFonts w:ascii="Calibri" w:eastAsia="Calibri" w:hAnsi="Calibri" w:cs="Calibri"/>
          <w:spacing w:val="-3"/>
          <w:w w:val="97"/>
          <w:sz w:val="28"/>
          <w:szCs w:val="28"/>
        </w:rPr>
        <w:t>5</w:t>
      </w:r>
      <w:r w:rsidR="00874C49">
        <w:rPr>
          <w:rFonts w:ascii="Calibri" w:eastAsia="Calibri" w:hAnsi="Calibri" w:cs="Calibri"/>
          <w:w w:val="97"/>
          <w:sz w:val="28"/>
          <w:szCs w:val="28"/>
        </w:rPr>
        <w:t>)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h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tag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sed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rFonts w:ascii="Calibri" w:eastAsia="Calibri" w:hAnsi="Calibri" w:cs="Calibri"/>
          <w:spacing w:val="-5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lu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J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v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ipt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to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H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ML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 w:rsidR="00874C49">
        <w:rPr>
          <w:sz w:val="28"/>
          <w:szCs w:val="28"/>
          <w:u w:val="thick" w:color="000000"/>
        </w:rPr>
        <w:tab/>
      </w:r>
    </w:p>
    <w:p w14:paraId="51EABFC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Dy</w:t>
      </w:r>
      <w:r>
        <w:rPr>
          <w:rFonts w:ascii="Calibri" w:eastAsia="Calibri" w:hAnsi="Calibri" w:cs="Calibri"/>
          <w:spacing w:val="-3"/>
          <w:sz w:val="28"/>
          <w:szCs w:val="28"/>
        </w:rPr>
        <w:t>na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35CC3F16" w14:textId="77777777" w:rsidR="008002CE" w:rsidRDefault="008002CE">
      <w:pPr>
        <w:spacing w:before="5" w:line="120" w:lineRule="exact"/>
        <w:rPr>
          <w:sz w:val="13"/>
          <w:szCs w:val="13"/>
        </w:rPr>
      </w:pPr>
    </w:p>
    <w:p w14:paraId="779D0A40" w14:textId="77777777" w:rsidR="008002CE" w:rsidRDefault="008002CE">
      <w:pPr>
        <w:spacing w:line="200" w:lineRule="exact"/>
      </w:pPr>
    </w:p>
    <w:p w14:paraId="5E9F429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eb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ECA991D" w14:textId="77777777" w:rsidR="008002CE" w:rsidRDefault="008002CE">
      <w:pPr>
        <w:spacing w:line="160" w:lineRule="exact"/>
        <w:rPr>
          <w:sz w:val="16"/>
          <w:szCs w:val="16"/>
        </w:rPr>
      </w:pPr>
    </w:p>
    <w:p w14:paraId="5D60A37B" w14:textId="77777777" w:rsidR="008002CE" w:rsidRDefault="008002CE">
      <w:pPr>
        <w:spacing w:line="200" w:lineRule="exact"/>
      </w:pPr>
    </w:p>
    <w:p w14:paraId="5F6C9D7E" w14:textId="77777777" w:rsidR="008002CE" w:rsidRDefault="008002CE">
      <w:pPr>
        <w:spacing w:line="200" w:lineRule="exact"/>
      </w:pPr>
    </w:p>
    <w:p w14:paraId="64E2D59F" w14:textId="77777777" w:rsidR="008002CE" w:rsidRDefault="008002CE">
      <w:pPr>
        <w:spacing w:line="200" w:lineRule="exact"/>
      </w:pPr>
    </w:p>
    <w:p w14:paraId="6D2A0F59" w14:textId="77777777" w:rsidR="008002CE" w:rsidRDefault="008002CE">
      <w:pPr>
        <w:spacing w:line="200" w:lineRule="exact"/>
      </w:pPr>
    </w:p>
    <w:p w14:paraId="019BBA54" w14:textId="77777777" w:rsidR="008002CE" w:rsidRDefault="008002CE">
      <w:pPr>
        <w:spacing w:line="200" w:lineRule="exact"/>
      </w:pPr>
    </w:p>
    <w:p w14:paraId="4E47D8B2" w14:textId="77777777" w:rsidR="008002CE" w:rsidRDefault="008002CE">
      <w:pPr>
        <w:spacing w:line="200" w:lineRule="exact"/>
      </w:pPr>
    </w:p>
    <w:p w14:paraId="3550F6A3" w14:textId="77777777" w:rsidR="008002CE" w:rsidRDefault="00874C49">
      <w:pPr>
        <w:spacing w:line="340" w:lineRule="exact"/>
        <w:ind w:left="100" w:right="50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tat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on?</w:t>
      </w:r>
    </w:p>
    <w:p w14:paraId="7E12A593" w14:textId="77777777" w:rsidR="008002CE" w:rsidRDefault="008002CE">
      <w:pPr>
        <w:spacing w:line="200" w:lineRule="exact"/>
      </w:pPr>
    </w:p>
    <w:p w14:paraId="2C66FADB" w14:textId="77777777" w:rsidR="008002CE" w:rsidRDefault="008002CE">
      <w:pPr>
        <w:spacing w:line="200" w:lineRule="exact"/>
      </w:pPr>
    </w:p>
    <w:p w14:paraId="05B2602E" w14:textId="77777777" w:rsidR="008002CE" w:rsidRDefault="008002CE">
      <w:pPr>
        <w:spacing w:line="200" w:lineRule="exact"/>
      </w:pPr>
    </w:p>
    <w:p w14:paraId="2720762A" w14:textId="77777777" w:rsidR="008002CE" w:rsidRDefault="008002CE">
      <w:pPr>
        <w:spacing w:line="200" w:lineRule="exact"/>
      </w:pPr>
    </w:p>
    <w:p w14:paraId="2361FE9A" w14:textId="77777777" w:rsidR="008002CE" w:rsidRDefault="008002CE">
      <w:pPr>
        <w:spacing w:line="200" w:lineRule="exact"/>
      </w:pPr>
    </w:p>
    <w:p w14:paraId="01712F84" w14:textId="77777777" w:rsidR="008002CE" w:rsidRDefault="008002CE">
      <w:pPr>
        <w:spacing w:line="200" w:lineRule="exact"/>
      </w:pPr>
    </w:p>
    <w:p w14:paraId="6E389F0F" w14:textId="77777777" w:rsidR="008002CE" w:rsidRDefault="008002CE">
      <w:pPr>
        <w:spacing w:line="200" w:lineRule="exact"/>
      </w:pPr>
    </w:p>
    <w:p w14:paraId="0D3B06ED" w14:textId="77777777" w:rsidR="008002CE" w:rsidRDefault="008002CE">
      <w:pPr>
        <w:spacing w:line="200" w:lineRule="exact"/>
      </w:pPr>
    </w:p>
    <w:p w14:paraId="2C857682" w14:textId="77777777" w:rsidR="008002CE" w:rsidRDefault="008002CE">
      <w:pPr>
        <w:spacing w:line="200" w:lineRule="exact"/>
      </w:pPr>
    </w:p>
    <w:p w14:paraId="17202CD9" w14:textId="77777777" w:rsidR="008002CE" w:rsidRDefault="008002CE">
      <w:pPr>
        <w:spacing w:before="16" w:line="240" w:lineRule="exact"/>
        <w:rPr>
          <w:sz w:val="24"/>
          <w:szCs w:val="24"/>
        </w:rPr>
      </w:pPr>
    </w:p>
    <w:p w14:paraId="48654F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</w:p>
    <w:p w14:paraId="71AADD4B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42F8821A" w14:textId="77777777" w:rsidR="008002CE" w:rsidRDefault="008002CE">
      <w:pPr>
        <w:spacing w:line="200" w:lineRule="exact"/>
      </w:pPr>
    </w:p>
    <w:p w14:paraId="52A40306" w14:textId="77777777" w:rsidR="008002CE" w:rsidRDefault="008002CE">
      <w:pPr>
        <w:spacing w:line="200" w:lineRule="exact"/>
      </w:pPr>
    </w:p>
    <w:p w14:paraId="7914E660" w14:textId="77777777" w:rsidR="008002CE" w:rsidRDefault="008002CE">
      <w:pPr>
        <w:spacing w:line="200" w:lineRule="exact"/>
      </w:pPr>
    </w:p>
    <w:p w14:paraId="31D6F1FA" w14:textId="77777777" w:rsidR="008002CE" w:rsidRDefault="008002CE">
      <w:pPr>
        <w:spacing w:line="200" w:lineRule="exact"/>
      </w:pPr>
    </w:p>
    <w:p w14:paraId="1E0DDC76" w14:textId="77777777" w:rsidR="008002CE" w:rsidRDefault="008002CE">
      <w:pPr>
        <w:spacing w:line="200" w:lineRule="exact"/>
      </w:pPr>
    </w:p>
    <w:p w14:paraId="14CF7023" w14:textId="77777777" w:rsidR="008002CE" w:rsidRDefault="008002CE">
      <w:pPr>
        <w:spacing w:line="200" w:lineRule="exact"/>
      </w:pPr>
    </w:p>
    <w:p w14:paraId="750DBD50" w14:textId="77777777" w:rsidR="008002CE" w:rsidRDefault="008002CE">
      <w:pPr>
        <w:spacing w:line="200" w:lineRule="exact"/>
      </w:pPr>
    </w:p>
    <w:p w14:paraId="2B2494A9" w14:textId="77777777" w:rsidR="008002CE" w:rsidRDefault="008002CE">
      <w:pPr>
        <w:spacing w:line="200" w:lineRule="exact"/>
      </w:pPr>
    </w:p>
    <w:p w14:paraId="3567CEC4" w14:textId="77777777" w:rsidR="008002CE" w:rsidRDefault="008002CE">
      <w:pPr>
        <w:spacing w:line="200" w:lineRule="exact"/>
      </w:pPr>
    </w:p>
    <w:p w14:paraId="6A7417F5" w14:textId="77777777" w:rsidR="008002CE" w:rsidRDefault="008002CE">
      <w:pPr>
        <w:spacing w:line="200" w:lineRule="exact"/>
      </w:pPr>
    </w:p>
    <w:p w14:paraId="02C7FB48" w14:textId="77777777" w:rsidR="008002CE" w:rsidRDefault="008002CE">
      <w:pPr>
        <w:spacing w:line="200" w:lineRule="exact"/>
      </w:pPr>
    </w:p>
    <w:p w14:paraId="4CFFB480" w14:textId="77777777" w:rsidR="008002CE" w:rsidRDefault="008002CE">
      <w:pPr>
        <w:spacing w:before="2" w:line="200" w:lineRule="exact"/>
      </w:pPr>
    </w:p>
    <w:p w14:paraId="08BC66F3" w14:textId="77777777" w:rsidR="008002CE" w:rsidRDefault="00874C49">
      <w:pPr>
        <w:tabs>
          <w:tab w:val="left" w:pos="742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10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EC6379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Ob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Lan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ge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rFonts w:ascii="Calibri" w:eastAsia="Calibri" w:hAnsi="Calibri" w:cs="Calibri"/>
          <w:spacing w:val="-7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                               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554F88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ob</w:t>
      </w:r>
      <w:r>
        <w:rPr>
          <w:rFonts w:ascii="Calibri" w:eastAsia="Calibri" w:hAnsi="Calibri" w:cs="Calibri"/>
          <w:spacing w:val="-3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z w:val="28"/>
          <w:szCs w:val="28"/>
        </w:rPr>
        <w:t>vi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72EBF22" w14:textId="77777777" w:rsidR="008002CE" w:rsidRDefault="008002CE">
      <w:pPr>
        <w:spacing w:line="200" w:lineRule="exact"/>
      </w:pPr>
    </w:p>
    <w:p w14:paraId="07675E69" w14:textId="77777777" w:rsidR="008002CE" w:rsidRDefault="008002CE">
      <w:pPr>
        <w:spacing w:line="200" w:lineRule="exact"/>
      </w:pPr>
    </w:p>
    <w:p w14:paraId="239D9A91" w14:textId="77777777" w:rsidR="008002CE" w:rsidRDefault="008002CE">
      <w:pPr>
        <w:spacing w:line="200" w:lineRule="exact"/>
      </w:pPr>
    </w:p>
    <w:p w14:paraId="703F7DE5" w14:textId="77777777" w:rsidR="008002CE" w:rsidRDefault="008002CE">
      <w:pPr>
        <w:spacing w:line="200" w:lineRule="exact"/>
      </w:pPr>
    </w:p>
    <w:p w14:paraId="4ECDB67F" w14:textId="77777777" w:rsidR="008002CE" w:rsidRDefault="008002CE">
      <w:pPr>
        <w:spacing w:before="14" w:line="200" w:lineRule="exact"/>
      </w:pPr>
    </w:p>
    <w:p w14:paraId="44DF0D2A" w14:textId="77777777" w:rsidR="008002CE" w:rsidRDefault="00874C49">
      <w:pPr>
        <w:tabs>
          <w:tab w:val="left" w:pos="81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C08D4BB" w14:textId="77777777" w:rsidR="008002CE" w:rsidRDefault="00874C49">
      <w:pPr>
        <w:tabs>
          <w:tab w:val="left" w:pos="8160"/>
        </w:tabs>
        <w:spacing w:before="20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9D5E6EC" w14:textId="77777777" w:rsidR="008002CE" w:rsidRDefault="00874C49">
      <w:pPr>
        <w:tabs>
          <w:tab w:val="left" w:pos="82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15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E08AF2B" w14:textId="77777777" w:rsidR="008002CE" w:rsidRDefault="008002CE">
      <w:pPr>
        <w:spacing w:line="240" w:lineRule="exact"/>
        <w:rPr>
          <w:sz w:val="24"/>
          <w:szCs w:val="24"/>
        </w:rPr>
      </w:pPr>
    </w:p>
    <w:p w14:paraId="0E34F0BF" w14:textId="7639266E" w:rsidR="008002CE" w:rsidRDefault="008002CE">
      <w:pPr>
        <w:spacing w:before="11"/>
        <w:ind w:left="100"/>
        <w:rPr>
          <w:rFonts w:ascii="Calibri Light" w:eastAsia="Calibri Light" w:hAnsi="Calibri Light" w:cs="Calibri Light"/>
          <w:sz w:val="24"/>
          <w:szCs w:val="24"/>
        </w:rPr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73003561" w14:textId="77777777" w:rsidR="008002CE" w:rsidRDefault="008002CE">
      <w:pPr>
        <w:spacing w:line="200" w:lineRule="exact"/>
      </w:pPr>
    </w:p>
    <w:p w14:paraId="6A0CAD11" w14:textId="77777777" w:rsidR="008002CE" w:rsidRDefault="008002CE">
      <w:pPr>
        <w:spacing w:line="200" w:lineRule="exact"/>
      </w:pPr>
    </w:p>
    <w:p w14:paraId="0358557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web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6ED4A753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6F241236" w14:textId="77777777" w:rsidR="008002CE" w:rsidRDefault="008002CE">
      <w:pPr>
        <w:spacing w:line="200" w:lineRule="exact"/>
      </w:pPr>
    </w:p>
    <w:p w14:paraId="55DB93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ata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63B99F9B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632CED66" w14:textId="77777777" w:rsidR="008002CE" w:rsidRDefault="008002CE">
      <w:pPr>
        <w:spacing w:line="200" w:lineRule="exact"/>
      </w:pPr>
    </w:p>
    <w:p w14:paraId="4D9C581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rm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01EB613E" w14:textId="77777777" w:rsidR="008002CE" w:rsidRDefault="008002CE">
      <w:pPr>
        <w:spacing w:before="4" w:line="140" w:lineRule="exact"/>
        <w:rPr>
          <w:sz w:val="15"/>
          <w:szCs w:val="15"/>
        </w:rPr>
      </w:pPr>
    </w:p>
    <w:p w14:paraId="3DFE2B90" w14:textId="77777777" w:rsidR="008002CE" w:rsidRDefault="008002CE">
      <w:pPr>
        <w:spacing w:line="200" w:lineRule="exact"/>
      </w:pPr>
    </w:p>
    <w:p w14:paraId="5ADA1B50" w14:textId="77777777" w:rsidR="008002CE" w:rsidRDefault="00874C49">
      <w:pPr>
        <w:tabs>
          <w:tab w:val="left" w:pos="57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7C56C166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27465121" w14:textId="77777777" w:rsidR="008002CE" w:rsidRDefault="008002CE">
      <w:pPr>
        <w:spacing w:before="8" w:line="120" w:lineRule="exact"/>
        <w:rPr>
          <w:sz w:val="12"/>
          <w:szCs w:val="12"/>
        </w:rPr>
      </w:pPr>
    </w:p>
    <w:p w14:paraId="4FA32831" w14:textId="77777777" w:rsidR="008002CE" w:rsidRDefault="008002CE">
      <w:pPr>
        <w:spacing w:line="200" w:lineRule="exact"/>
      </w:pPr>
    </w:p>
    <w:p w14:paraId="4149CB6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row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2"/>
          <w:sz w:val="28"/>
          <w:szCs w:val="28"/>
        </w:rPr>
        <w:t>so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70CDB9A" w14:textId="77777777" w:rsidR="008002CE" w:rsidRDefault="008002CE">
      <w:pPr>
        <w:spacing w:line="200" w:lineRule="exact"/>
      </w:pPr>
    </w:p>
    <w:p w14:paraId="53516ABA" w14:textId="77777777" w:rsidR="008002CE" w:rsidRDefault="008002CE">
      <w:pPr>
        <w:spacing w:line="200" w:lineRule="exact"/>
      </w:pPr>
    </w:p>
    <w:p w14:paraId="75783BDB" w14:textId="77777777" w:rsidR="008002CE" w:rsidRDefault="008002CE">
      <w:pPr>
        <w:spacing w:before="19" w:line="260" w:lineRule="exact"/>
        <w:rPr>
          <w:sz w:val="26"/>
          <w:szCs w:val="26"/>
        </w:rPr>
      </w:pPr>
    </w:p>
    <w:p w14:paraId="209D3C0B" w14:textId="77777777" w:rsidR="008002CE" w:rsidRDefault="00000000">
      <w:pPr>
        <w:ind w:left="100"/>
        <w:rPr>
          <w:rFonts w:ascii="Calibri" w:eastAsia="Calibri" w:hAnsi="Calibri" w:cs="Calibri"/>
          <w:sz w:val="28"/>
          <w:szCs w:val="28"/>
        </w:rPr>
      </w:pPr>
      <w:r>
        <w:pict w14:anchorId="1363DCF6">
          <v:group id="_x0000_s1292" style="position:absolute;left:0;text-align:left;margin-left:72.7pt;margin-top:33.45pt;width:181pt;height:0;z-index:-7653;mso-position-horizontal-relative:page" coordorigin="1454,669" coordsize="3620,0">
            <v:shape id="_x0000_s1293" style="position:absolute;left:1454;top:669;width:3620;height:0" coordorigin="1454,669" coordsize="3620,0" path="m1454,669r3620,e" filled="f" strokeweight=".31919mm">
              <v:path arrowok="t"/>
            </v:shape>
            <w10:wrap anchorx="page"/>
          </v:group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22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i</w:t>
      </w:r>
      <w:r w:rsidR="00874C49">
        <w:rPr>
          <w:spacing w:val="-1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ol</w:t>
      </w:r>
      <w:r w:rsidR="00874C49">
        <w:rPr>
          <w:rFonts w:ascii="Calibri" w:eastAsia="Calibri" w:hAnsi="Calibri" w:cs="Calibri"/>
          <w:sz w:val="28"/>
          <w:szCs w:val="28"/>
        </w:rPr>
        <w:t>ons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(;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1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nd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at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-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J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v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ri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z w:val="28"/>
          <w:szCs w:val="28"/>
        </w:rPr>
        <w:t>t?</w:t>
      </w:r>
    </w:p>
    <w:p w14:paraId="4B1532A9" w14:textId="77777777" w:rsidR="008002CE" w:rsidRDefault="008002CE">
      <w:pPr>
        <w:spacing w:line="200" w:lineRule="exact"/>
      </w:pPr>
    </w:p>
    <w:p w14:paraId="07454DDF" w14:textId="77777777" w:rsidR="008002CE" w:rsidRDefault="008002CE">
      <w:pPr>
        <w:spacing w:line="200" w:lineRule="exact"/>
      </w:pPr>
    </w:p>
    <w:p w14:paraId="08C91AA3" w14:textId="77777777" w:rsidR="008002CE" w:rsidRDefault="008002CE">
      <w:pPr>
        <w:spacing w:line="200" w:lineRule="exact"/>
      </w:pPr>
    </w:p>
    <w:p w14:paraId="260FA2A7" w14:textId="77777777" w:rsidR="008002CE" w:rsidRDefault="008002CE">
      <w:pPr>
        <w:spacing w:line="200" w:lineRule="exact"/>
      </w:pPr>
    </w:p>
    <w:p w14:paraId="40DFA66D" w14:textId="77777777" w:rsidR="008002CE" w:rsidRDefault="008002CE">
      <w:pPr>
        <w:spacing w:before="9" w:line="200" w:lineRule="exact"/>
      </w:pPr>
    </w:p>
    <w:p w14:paraId="5F00818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1771C3F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418379CC" w14:textId="77777777" w:rsidR="008002CE" w:rsidRDefault="008002CE">
      <w:pPr>
        <w:spacing w:line="200" w:lineRule="exact"/>
      </w:pPr>
    </w:p>
    <w:p w14:paraId="6BE469F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4"/>
          <w:sz w:val="28"/>
          <w:szCs w:val="28"/>
        </w:rPr>
        <w:t>mm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4C10C6E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6D06B5B2" w14:textId="77777777" w:rsidR="008002CE" w:rsidRDefault="008002CE">
      <w:pPr>
        <w:spacing w:line="200" w:lineRule="exact"/>
      </w:pPr>
    </w:p>
    <w:p w14:paraId="3575506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ax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09B024B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05B3E6E5" w14:textId="77777777" w:rsidR="008002CE" w:rsidRDefault="008002CE">
      <w:pPr>
        <w:spacing w:line="200" w:lineRule="exact"/>
      </w:pPr>
    </w:p>
    <w:p w14:paraId="61AD852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ax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lti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t?</w:t>
      </w:r>
    </w:p>
    <w:p w14:paraId="58DB1312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67777FD0" w14:textId="77777777" w:rsidR="008002CE" w:rsidRDefault="008002CE">
      <w:pPr>
        <w:spacing w:line="200" w:lineRule="exact"/>
      </w:pPr>
    </w:p>
    <w:p w14:paraId="6E6F4C71" w14:textId="77777777" w:rsidR="008002CE" w:rsidRDefault="00874C49">
      <w:pPr>
        <w:tabs>
          <w:tab w:val="left" w:pos="83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ED46AE2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7615463A" w14:textId="77777777" w:rsidR="008002CE" w:rsidRDefault="008002CE">
      <w:pPr>
        <w:spacing w:line="200" w:lineRule="exact"/>
      </w:pPr>
    </w:p>
    <w:p w14:paraId="29340F04" w14:textId="77777777" w:rsidR="008002CE" w:rsidRDefault="00000000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pict w14:anchorId="79208887">
          <v:group id="_x0000_s1290" style="position:absolute;left:0;text-align:left;margin-left:72.7pt;margin-top:33.3pt;width:146.2pt;height:0;z-index:-7652;mso-position-horizontal-relative:page" coordorigin="1454,666" coordsize="2924,0">
            <v:shape id="_x0000_s1291" style="position:absolute;left:1454;top:666;width:2924;height:0" coordorigin="1454,666" coordsize="2924,0" path="m1454,666r2924,e" filled="f" strokeweight=".31919mm">
              <v:path arrowok="t"/>
            </v:shape>
            <w10:wrap anchorx="page"/>
          </v:group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28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-1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J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v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ri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er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er</w:t>
      </w:r>
      <w:r w:rsidR="00874C49">
        <w:rPr>
          <w:spacing w:val="-1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B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sed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ing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g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g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?</w:t>
      </w:r>
    </w:p>
    <w:p w14:paraId="4D30CE51" w14:textId="77777777" w:rsidR="008002CE" w:rsidRDefault="008002CE">
      <w:pPr>
        <w:spacing w:line="200" w:lineRule="exact"/>
      </w:pPr>
    </w:p>
    <w:p w14:paraId="6467C64D" w14:textId="77777777" w:rsidR="008002CE" w:rsidRDefault="008002CE">
      <w:pPr>
        <w:spacing w:line="200" w:lineRule="exact"/>
      </w:pPr>
    </w:p>
    <w:p w14:paraId="7C2F5FBF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05A476C7" w14:textId="77777777" w:rsidR="003807FB" w:rsidRDefault="003807FB" w:rsidP="003807FB">
      <w:pPr>
        <w:spacing w:line="340" w:lineRule="exact"/>
        <w:ind w:left="-41" w:right="3752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16D5E87" w14:textId="77777777" w:rsidR="003807FB" w:rsidRDefault="003807FB" w:rsidP="003807FB">
      <w:pPr>
        <w:spacing w:line="340" w:lineRule="exact"/>
        <w:ind w:left="-41" w:right="3752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z w:val="28"/>
          <w:szCs w:val="28"/>
        </w:rPr>
        <w:t>ER</w:t>
      </w:r>
    </w:p>
    <w:p w14:paraId="2BD0174B" w14:textId="77777777" w:rsidR="003807FB" w:rsidRDefault="003807FB" w:rsidP="003807FB">
      <w:pPr>
        <w:spacing w:line="340" w:lineRule="exact"/>
        <w:ind w:left="309" w:right="4110"/>
        <w:jc w:val="center"/>
        <w:rPr>
          <w:rFonts w:ascii="Calibri" w:eastAsia="Calibri" w:hAnsi="Calibri" w:cs="Calibri"/>
          <w:sz w:val="28"/>
          <w:szCs w:val="28"/>
        </w:rPr>
        <w:sectPr w:rsidR="003807FB" w:rsidSect="003050B7">
          <w:type w:val="continuous"/>
          <w:pgSz w:w="11940" w:h="16860"/>
          <w:pgMar w:top="640" w:right="120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b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b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ri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le</w:t>
      </w:r>
      <w:r>
        <w:rPr>
          <w:rFonts w:ascii="Calibri" w:eastAsia="Calibri" w:hAnsi="Calibri" w:cs="Calibri"/>
          <w:b/>
          <w:sz w:val="28"/>
          <w:szCs w:val="28"/>
        </w:rPr>
        <w:t>s)</w:t>
      </w:r>
    </w:p>
    <w:p w14:paraId="054508D4" w14:textId="77777777" w:rsidR="008002CE" w:rsidRDefault="008002CE">
      <w:pPr>
        <w:spacing w:line="200" w:lineRule="exact"/>
      </w:pPr>
    </w:p>
    <w:p w14:paraId="44704F68" w14:textId="77777777" w:rsidR="008002CE" w:rsidRDefault="008002CE">
      <w:pPr>
        <w:spacing w:before="6" w:line="260" w:lineRule="exact"/>
        <w:rPr>
          <w:sz w:val="26"/>
          <w:szCs w:val="26"/>
        </w:rPr>
      </w:pPr>
    </w:p>
    <w:p w14:paraId="23A330E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69906BB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77A41FD4" w14:textId="77777777" w:rsidR="008002CE" w:rsidRDefault="008002CE">
      <w:pPr>
        <w:spacing w:line="200" w:lineRule="exact"/>
      </w:pPr>
    </w:p>
    <w:p w14:paraId="6E65F76E" w14:textId="77777777" w:rsidR="008002CE" w:rsidRDefault="008002CE">
      <w:pPr>
        <w:spacing w:line="200" w:lineRule="exact"/>
      </w:pPr>
    </w:p>
    <w:p w14:paraId="58D23B0F" w14:textId="77777777" w:rsidR="008002CE" w:rsidRDefault="008002CE">
      <w:pPr>
        <w:spacing w:line="200" w:lineRule="exact"/>
      </w:pPr>
    </w:p>
    <w:p w14:paraId="14309148" w14:textId="77777777" w:rsidR="008002CE" w:rsidRDefault="008002CE">
      <w:pPr>
        <w:spacing w:line="200" w:lineRule="exact"/>
      </w:pPr>
    </w:p>
    <w:p w14:paraId="2642410A" w14:textId="77777777" w:rsidR="008002CE" w:rsidRDefault="008002CE">
      <w:pPr>
        <w:spacing w:line="200" w:lineRule="exact"/>
      </w:pPr>
    </w:p>
    <w:p w14:paraId="56C5D3DB" w14:textId="77777777" w:rsidR="008002CE" w:rsidRDefault="008002CE">
      <w:pPr>
        <w:spacing w:line="200" w:lineRule="exact"/>
      </w:pPr>
    </w:p>
    <w:p w14:paraId="30516AD5" w14:textId="02110F63" w:rsidR="008002CE" w:rsidRDefault="00874C49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73C6C2E5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604AB983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1851B0C2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67C8541B" w14:textId="77777777" w:rsidR="00A139AF" w:rsidRDefault="00A139AF" w:rsidP="00A139AF">
      <w:pPr>
        <w:ind w:left="100" w:right="-62"/>
        <w:rPr>
          <w:rFonts w:ascii="Calibri" w:eastAsia="Calibri" w:hAnsi="Calibri" w:cs="Calibri"/>
          <w:sz w:val="28"/>
          <w:szCs w:val="28"/>
        </w:rPr>
      </w:pPr>
    </w:p>
    <w:p w14:paraId="050FC361" w14:textId="77777777" w:rsidR="00A139AF" w:rsidRDefault="00A139AF" w:rsidP="00A139AF">
      <w:pPr>
        <w:ind w:left="100" w:right="-62"/>
        <w:rPr>
          <w:sz w:val="22"/>
          <w:szCs w:val="22"/>
        </w:rPr>
      </w:pPr>
    </w:p>
    <w:p w14:paraId="3E7C4246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lare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ia</w:t>
      </w:r>
      <w:r>
        <w:rPr>
          <w:rFonts w:ascii="Calibri" w:eastAsia="Calibri" w:hAnsi="Calibri" w:cs="Calibri"/>
          <w:spacing w:val="-3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007498D" w14:textId="77777777" w:rsidR="008002CE" w:rsidRDefault="008002CE">
      <w:pPr>
        <w:spacing w:line="200" w:lineRule="exact"/>
      </w:pPr>
    </w:p>
    <w:p w14:paraId="729D830E" w14:textId="77777777" w:rsidR="008002CE" w:rsidRDefault="008002CE">
      <w:pPr>
        <w:spacing w:line="200" w:lineRule="exact"/>
      </w:pPr>
    </w:p>
    <w:p w14:paraId="1FB9B250" w14:textId="77777777" w:rsidR="008002CE" w:rsidRDefault="008002CE">
      <w:pPr>
        <w:spacing w:line="200" w:lineRule="exact"/>
      </w:pPr>
    </w:p>
    <w:p w14:paraId="31FA7537" w14:textId="77777777" w:rsidR="008002CE" w:rsidRDefault="008002CE">
      <w:pPr>
        <w:spacing w:line="200" w:lineRule="exact"/>
      </w:pPr>
    </w:p>
    <w:p w14:paraId="706F83C3" w14:textId="77777777" w:rsidR="008002CE" w:rsidRDefault="008002CE">
      <w:pPr>
        <w:spacing w:before="7" w:line="220" w:lineRule="exact"/>
        <w:rPr>
          <w:sz w:val="22"/>
          <w:szCs w:val="22"/>
        </w:rPr>
      </w:pPr>
    </w:p>
    <w:p w14:paraId="011EC64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ata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14AA588F" w14:textId="77777777" w:rsidR="008002CE" w:rsidRDefault="008002CE">
      <w:pPr>
        <w:spacing w:line="200" w:lineRule="exact"/>
      </w:pPr>
    </w:p>
    <w:p w14:paraId="66141E98" w14:textId="77777777" w:rsidR="008002CE" w:rsidRDefault="008002CE">
      <w:pPr>
        <w:spacing w:line="200" w:lineRule="exact"/>
      </w:pPr>
    </w:p>
    <w:p w14:paraId="2CE69ED9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2668C319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C116EE0" w14:textId="77777777" w:rsidR="008002CE" w:rsidRDefault="008002CE">
      <w:pPr>
        <w:spacing w:before="10" w:line="120" w:lineRule="exact"/>
        <w:rPr>
          <w:sz w:val="13"/>
          <w:szCs w:val="13"/>
        </w:rPr>
      </w:pPr>
    </w:p>
    <w:p w14:paraId="63D74437" w14:textId="77777777" w:rsidR="008002CE" w:rsidRDefault="008002CE">
      <w:pPr>
        <w:spacing w:line="200" w:lineRule="exact"/>
      </w:pPr>
    </w:p>
    <w:p w14:paraId="5460DEB3" w14:textId="77777777" w:rsidR="008002CE" w:rsidRDefault="00874C49">
      <w:pPr>
        <w:ind w:left="100" w:right="79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n-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e?</w:t>
      </w:r>
    </w:p>
    <w:p w14:paraId="234C685F" w14:textId="77777777" w:rsidR="008002CE" w:rsidRDefault="008002CE">
      <w:pPr>
        <w:spacing w:line="200" w:lineRule="exact"/>
      </w:pPr>
    </w:p>
    <w:p w14:paraId="454CDB34" w14:textId="77777777" w:rsidR="008002CE" w:rsidRDefault="008002CE">
      <w:pPr>
        <w:spacing w:line="200" w:lineRule="exact"/>
      </w:pPr>
    </w:p>
    <w:p w14:paraId="308239CD" w14:textId="77777777" w:rsidR="008002CE" w:rsidRDefault="008002CE">
      <w:pPr>
        <w:spacing w:line="200" w:lineRule="exact"/>
      </w:pPr>
    </w:p>
    <w:p w14:paraId="130AD7AC" w14:textId="77777777" w:rsidR="008002CE" w:rsidRDefault="008002CE">
      <w:pPr>
        <w:spacing w:line="200" w:lineRule="exact"/>
      </w:pPr>
    </w:p>
    <w:p w14:paraId="22008A66" w14:textId="77777777" w:rsidR="008002CE" w:rsidRDefault="008002CE">
      <w:pPr>
        <w:spacing w:line="200" w:lineRule="exact"/>
      </w:pPr>
    </w:p>
    <w:p w14:paraId="09CA2547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rimitive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2B04CD71" w14:textId="77777777" w:rsidR="008002CE" w:rsidRDefault="008002CE">
      <w:pPr>
        <w:spacing w:before="5" w:line="160" w:lineRule="exact"/>
        <w:rPr>
          <w:sz w:val="16"/>
          <w:szCs w:val="16"/>
        </w:rPr>
      </w:pPr>
    </w:p>
    <w:p w14:paraId="724A27D0" w14:textId="77777777" w:rsidR="008002CE" w:rsidRDefault="008002CE">
      <w:pPr>
        <w:spacing w:line="200" w:lineRule="exact"/>
      </w:pPr>
    </w:p>
    <w:p w14:paraId="21E64682" w14:textId="77777777" w:rsidR="008002CE" w:rsidRDefault="008002CE">
      <w:pPr>
        <w:spacing w:line="200" w:lineRule="exact"/>
      </w:pPr>
    </w:p>
    <w:p w14:paraId="1A2BAB17" w14:textId="77777777" w:rsidR="008002CE" w:rsidRDefault="008002CE">
      <w:pPr>
        <w:spacing w:line="200" w:lineRule="exact"/>
      </w:pPr>
    </w:p>
    <w:p w14:paraId="184F5E3C" w14:textId="77777777" w:rsidR="008002CE" w:rsidRDefault="008002CE">
      <w:pPr>
        <w:spacing w:line="200" w:lineRule="exact"/>
      </w:pPr>
    </w:p>
    <w:p w14:paraId="37DEE536" w14:textId="77777777" w:rsidR="008002CE" w:rsidRDefault="008002CE">
      <w:pPr>
        <w:spacing w:line="200" w:lineRule="exact"/>
      </w:pPr>
    </w:p>
    <w:p w14:paraId="7D0C120B" w14:textId="77777777" w:rsidR="008002CE" w:rsidRDefault="008002CE">
      <w:pPr>
        <w:spacing w:line="200" w:lineRule="exact"/>
      </w:pPr>
    </w:p>
    <w:p w14:paraId="531D307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on-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21DA65C2" w14:textId="77777777" w:rsidR="008002CE" w:rsidRDefault="008002CE">
      <w:pPr>
        <w:spacing w:line="200" w:lineRule="exact"/>
      </w:pPr>
    </w:p>
    <w:p w14:paraId="527E9359" w14:textId="77777777" w:rsidR="008002CE" w:rsidRDefault="008002CE">
      <w:pPr>
        <w:spacing w:line="200" w:lineRule="exact"/>
      </w:pPr>
    </w:p>
    <w:p w14:paraId="5CE7AF4C" w14:textId="77777777" w:rsidR="008002CE" w:rsidRDefault="008002CE">
      <w:pPr>
        <w:spacing w:before="3" w:line="280" w:lineRule="exact"/>
        <w:rPr>
          <w:sz w:val="28"/>
          <w:szCs w:val="28"/>
        </w:rPr>
      </w:pPr>
    </w:p>
    <w:p w14:paraId="3F3CDB03" w14:textId="77777777" w:rsidR="008002CE" w:rsidRDefault="00874C49">
      <w:pPr>
        <w:ind w:left="823" w:right="5292" w:hanging="72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b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2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variable</w:t>
      </w:r>
    </w:p>
    <w:p w14:paraId="1CAAEB37" w14:textId="77777777" w:rsidR="008002CE" w:rsidRDefault="00874C49">
      <w:pPr>
        <w:spacing w:before="10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and</w:t>
      </w:r>
      <w:r>
        <w:rPr>
          <w:b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b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z</w:t>
      </w:r>
      <w:r>
        <w:rPr>
          <w:b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iab</w:t>
      </w:r>
      <w:r>
        <w:rPr>
          <w:rFonts w:ascii="Calibri" w:eastAsia="Calibri" w:hAnsi="Calibri" w:cs="Calibri"/>
          <w:b/>
          <w:sz w:val="28"/>
          <w:szCs w:val="28"/>
        </w:rPr>
        <w:t>le</w:t>
      </w:r>
    </w:p>
    <w:p w14:paraId="640E70C0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rint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z</w:t>
      </w:r>
      <w:r>
        <w:rPr>
          <w:b/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bl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19085270" w14:textId="77777777" w:rsidR="008002CE" w:rsidRDefault="008002CE">
      <w:pPr>
        <w:spacing w:line="200" w:lineRule="exact"/>
      </w:pPr>
    </w:p>
    <w:p w14:paraId="6F4F609C" w14:textId="77777777" w:rsidR="008002CE" w:rsidRDefault="008002CE">
      <w:pPr>
        <w:spacing w:line="200" w:lineRule="exact"/>
      </w:pPr>
    </w:p>
    <w:p w14:paraId="533A3D47" w14:textId="77777777" w:rsidR="008002CE" w:rsidRDefault="008002CE">
      <w:pPr>
        <w:spacing w:line="200" w:lineRule="exact"/>
      </w:pPr>
    </w:p>
    <w:p w14:paraId="7C4DA953" w14:textId="77777777" w:rsidR="008002CE" w:rsidRDefault="008002CE">
      <w:pPr>
        <w:spacing w:line="200" w:lineRule="exact"/>
      </w:pPr>
    </w:p>
    <w:p w14:paraId="4A65E1DE" w14:textId="77777777" w:rsidR="008002CE" w:rsidRDefault="008002CE">
      <w:pPr>
        <w:spacing w:before="1" w:line="220" w:lineRule="exact"/>
        <w:rPr>
          <w:sz w:val="22"/>
          <w:szCs w:val="22"/>
        </w:rPr>
      </w:pPr>
    </w:p>
    <w:p w14:paraId="4196E04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pacing w:val="14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gr</w:t>
      </w:r>
      <w:r>
        <w:rPr>
          <w:rFonts w:ascii="Calibri" w:eastAsia="Calibri" w:hAnsi="Calibri" w:cs="Calibri"/>
          <w:sz w:val="28"/>
          <w:szCs w:val="28"/>
        </w:rPr>
        <w:t>am</w:t>
      </w:r>
    </w:p>
    <w:p w14:paraId="542713CE" w14:textId="77777777" w:rsidR="008002CE" w:rsidRDefault="00874C49">
      <w:pPr>
        <w:spacing w:line="34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b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riable</w:t>
      </w:r>
    </w:p>
    <w:p w14:paraId="7A2FA404" w14:textId="77777777" w:rsidR="008002CE" w:rsidRDefault="00874C49">
      <w:pPr>
        <w:spacing w:before="20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q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ua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x</w:t>
      </w:r>
      <w:r>
        <w:rPr>
          <w:b/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sto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proofErr w:type="spellEnd"/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ria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b/>
          <w:sz w:val="28"/>
          <w:szCs w:val="28"/>
        </w:rPr>
        <w:t>e</w:t>
      </w:r>
    </w:p>
    <w:p w14:paraId="10B43A06" w14:textId="77777777" w:rsidR="008002CE" w:rsidRDefault="00874C49">
      <w:pPr>
        <w:spacing w:before="1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rint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y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var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ab</w:t>
      </w:r>
      <w:r>
        <w:rPr>
          <w:rFonts w:ascii="Calibri" w:eastAsia="Calibri" w:hAnsi="Calibri" w:cs="Calibri"/>
          <w:b/>
          <w:sz w:val="28"/>
          <w:szCs w:val="28"/>
        </w:rPr>
        <w:t>le</w:t>
      </w:r>
    </w:p>
    <w:p w14:paraId="6D22A25D" w14:textId="77777777" w:rsidR="008002CE" w:rsidRDefault="008002CE">
      <w:pPr>
        <w:spacing w:line="200" w:lineRule="exact"/>
      </w:pPr>
    </w:p>
    <w:p w14:paraId="64BBADBD" w14:textId="77777777" w:rsidR="008002CE" w:rsidRDefault="008002CE">
      <w:pPr>
        <w:spacing w:line="200" w:lineRule="exact"/>
      </w:pPr>
    </w:p>
    <w:p w14:paraId="0F05117E" w14:textId="77777777" w:rsidR="008002CE" w:rsidRDefault="008002CE">
      <w:pPr>
        <w:spacing w:line="200" w:lineRule="exact"/>
      </w:pPr>
    </w:p>
    <w:p w14:paraId="507CBC7B" w14:textId="77777777" w:rsidR="008002CE" w:rsidRDefault="008002CE">
      <w:pPr>
        <w:spacing w:line="200" w:lineRule="exact"/>
      </w:pPr>
    </w:p>
    <w:p w14:paraId="5C578CE1" w14:textId="77777777" w:rsidR="008002CE" w:rsidRDefault="008002CE">
      <w:pPr>
        <w:spacing w:before="10" w:line="200" w:lineRule="exact"/>
      </w:pPr>
    </w:p>
    <w:p w14:paraId="25C4778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tr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D2AE73C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71F5DD88" w14:textId="77777777" w:rsidR="008002CE" w:rsidRDefault="008002CE">
      <w:pPr>
        <w:spacing w:line="200" w:lineRule="exact"/>
      </w:pPr>
    </w:p>
    <w:p w14:paraId="0040AA9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tr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BDDF46B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1CF68D3C" w14:textId="77777777" w:rsidR="008002CE" w:rsidRDefault="008002CE">
      <w:pPr>
        <w:spacing w:line="200" w:lineRule="exact"/>
      </w:pPr>
    </w:p>
    <w:p w14:paraId="3994E8E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20B8936E" w14:textId="77777777" w:rsidR="008002CE" w:rsidRDefault="00874C49">
      <w:pPr>
        <w:spacing w:before="20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6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3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Exc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proofErr w:type="spellEnd"/>
      <w:proofErr w:type="gramStart"/>
      <w:r>
        <w:rPr>
          <w:rFonts w:ascii="Calibri" w:eastAsia="Calibri" w:hAnsi="Calibri" w:cs="Calibri"/>
          <w:sz w:val="28"/>
          <w:szCs w:val="28"/>
        </w:rPr>
        <w:t>”;</w:t>
      </w:r>
      <w:proofErr w:type="gramEnd"/>
    </w:p>
    <w:p w14:paraId="63FCB9CD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6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3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du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proofErr w:type="spellEnd"/>
      <w:proofErr w:type="gramStart"/>
      <w:r>
        <w:rPr>
          <w:rFonts w:ascii="Calibri" w:eastAsia="Calibri" w:hAnsi="Calibri" w:cs="Calibri"/>
          <w:sz w:val="28"/>
          <w:szCs w:val="28"/>
        </w:rPr>
        <w:t>”;</w:t>
      </w:r>
      <w:proofErr w:type="gramEnd"/>
    </w:p>
    <w:p w14:paraId="7170DB51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2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=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1"/>
          <w:sz w:val="28"/>
          <w:szCs w:val="28"/>
        </w:rPr>
        <w:t>+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sz w:val="28"/>
          <w:szCs w:val="28"/>
        </w:rPr>
        <w:t>+</w:t>
      </w:r>
      <w:proofErr w:type="spellStart"/>
      <w:proofErr w:type="gramStart"/>
      <w:r>
        <w:rPr>
          <w:rFonts w:ascii="Calibri" w:eastAsia="Calibri" w:hAnsi="Calibri" w:cs="Calibri"/>
          <w:spacing w:val="-3"/>
          <w:sz w:val="28"/>
          <w:szCs w:val="28"/>
        </w:rPr>
        <w:t>la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119A9735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proofErr w:type="gramStart"/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72A78B91" w14:textId="77777777" w:rsidR="008002CE" w:rsidRDefault="00874C49">
      <w:pPr>
        <w:spacing w:before="6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20A2262D" w14:textId="77777777" w:rsidR="008002CE" w:rsidRDefault="008002CE">
      <w:pPr>
        <w:spacing w:line="200" w:lineRule="exact"/>
      </w:pPr>
    </w:p>
    <w:p w14:paraId="079F406D" w14:textId="77777777" w:rsidR="008002CE" w:rsidRDefault="008002CE">
      <w:pPr>
        <w:spacing w:line="200" w:lineRule="exact"/>
      </w:pPr>
    </w:p>
    <w:p w14:paraId="0377524B" w14:textId="77777777" w:rsidR="008002CE" w:rsidRDefault="008002CE">
      <w:pPr>
        <w:spacing w:before="13" w:line="280" w:lineRule="exact"/>
        <w:rPr>
          <w:sz w:val="28"/>
          <w:szCs w:val="28"/>
        </w:rPr>
      </w:pPr>
    </w:p>
    <w:p w14:paraId="139CBFA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7F71D457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=`</w:t>
      </w: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k</w:t>
      </w:r>
      <w:proofErr w:type="spellEnd"/>
      <w:proofErr w:type="gramStart"/>
      <w:r>
        <w:rPr>
          <w:rFonts w:ascii="Calibri" w:eastAsia="Calibri" w:hAnsi="Calibri" w:cs="Calibri"/>
          <w:sz w:val="28"/>
          <w:szCs w:val="28"/>
        </w:rPr>
        <w:t>`;</w:t>
      </w:r>
      <w:proofErr w:type="gramEnd"/>
    </w:p>
    <w:p w14:paraId="4CEC09E9" w14:textId="77777777" w:rsidR="008002CE" w:rsidRDefault="00874C49">
      <w:pPr>
        <w:spacing w:line="32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$</w:t>
      </w:r>
      <w:r>
        <w:rPr>
          <w:rFonts w:ascii="Calibri" w:eastAsia="Calibri" w:hAnsi="Calibri" w:cs="Calibri"/>
          <w:spacing w:val="-3"/>
          <w:sz w:val="28"/>
          <w:szCs w:val="28"/>
        </w:rPr>
        <w:t>{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}</w:t>
      </w:r>
      <w:proofErr w:type="gramStart"/>
      <w:r>
        <w:rPr>
          <w:rFonts w:ascii="Calibri" w:eastAsia="Calibri" w:hAnsi="Calibri" w:cs="Calibri"/>
          <w:sz w:val="28"/>
          <w:szCs w:val="28"/>
        </w:rPr>
        <w:t>`;</w:t>
      </w:r>
      <w:proofErr w:type="gramEnd"/>
    </w:p>
    <w:p w14:paraId="164516AC" w14:textId="77777777" w:rsidR="008002CE" w:rsidRDefault="00874C49">
      <w:pPr>
        <w:spacing w:line="34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(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738394F4" w14:textId="77777777" w:rsidR="008002CE" w:rsidRDefault="00874C49">
      <w:pPr>
        <w:spacing w:before="4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19F657FE" w14:textId="77777777" w:rsidR="008002CE" w:rsidRDefault="008002CE">
      <w:pPr>
        <w:spacing w:before="19" w:line="240" w:lineRule="exact"/>
        <w:rPr>
          <w:sz w:val="24"/>
          <w:szCs w:val="24"/>
        </w:rPr>
      </w:pPr>
    </w:p>
    <w:p w14:paraId="5119363A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4F4220BE" w14:textId="77777777" w:rsidR="008002CE" w:rsidRDefault="008002CE">
      <w:pPr>
        <w:spacing w:line="200" w:lineRule="exact"/>
      </w:pPr>
    </w:p>
    <w:p w14:paraId="36EEF26A" w14:textId="77777777" w:rsidR="008002CE" w:rsidRDefault="008002CE">
      <w:pPr>
        <w:spacing w:line="200" w:lineRule="exact"/>
      </w:pPr>
    </w:p>
    <w:p w14:paraId="07D69ABD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r?</w:t>
      </w:r>
    </w:p>
    <w:p w14:paraId="4EFAEA0C" w14:textId="77777777" w:rsidR="008002CE" w:rsidRDefault="008002CE">
      <w:pPr>
        <w:spacing w:line="200" w:lineRule="exact"/>
      </w:pPr>
    </w:p>
    <w:p w14:paraId="0AF1C0B4" w14:textId="77777777" w:rsidR="008002CE" w:rsidRDefault="008002CE">
      <w:pPr>
        <w:spacing w:line="200" w:lineRule="exact"/>
      </w:pPr>
    </w:p>
    <w:p w14:paraId="777A73E8" w14:textId="77777777" w:rsidR="008002CE" w:rsidRDefault="008002CE">
      <w:pPr>
        <w:spacing w:before="1" w:line="280" w:lineRule="exact"/>
        <w:rPr>
          <w:sz w:val="28"/>
          <w:szCs w:val="28"/>
        </w:rPr>
      </w:pPr>
    </w:p>
    <w:p w14:paraId="2FBD862A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ool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4D0CEE7" w14:textId="77777777" w:rsidR="008002CE" w:rsidRDefault="008002CE">
      <w:pPr>
        <w:spacing w:line="200" w:lineRule="exact"/>
      </w:pPr>
    </w:p>
    <w:p w14:paraId="299E3EFF" w14:textId="77777777" w:rsidR="008002CE" w:rsidRDefault="008002CE">
      <w:pPr>
        <w:spacing w:line="200" w:lineRule="exact"/>
      </w:pPr>
    </w:p>
    <w:p w14:paraId="36E396A0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541657BC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r?</w:t>
      </w:r>
    </w:p>
    <w:p w14:paraId="78309871" w14:textId="77777777" w:rsidR="008002CE" w:rsidRDefault="008002CE">
      <w:pPr>
        <w:spacing w:line="200" w:lineRule="exact"/>
      </w:pPr>
    </w:p>
    <w:p w14:paraId="7B551C63" w14:textId="77777777" w:rsidR="008002CE" w:rsidRDefault="008002CE">
      <w:pPr>
        <w:spacing w:line="200" w:lineRule="exact"/>
      </w:pPr>
    </w:p>
    <w:p w14:paraId="0B2EED31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224E2195" w14:textId="77777777" w:rsidR="008002CE" w:rsidRDefault="00000000">
      <w:pPr>
        <w:ind w:left="100"/>
        <w:rPr>
          <w:rFonts w:ascii="Calibri" w:eastAsia="Calibri" w:hAnsi="Calibri" w:cs="Calibri"/>
          <w:sz w:val="28"/>
          <w:szCs w:val="28"/>
        </w:rPr>
      </w:pPr>
      <w:r>
        <w:pict w14:anchorId="039B0B6E">
          <v:group id="_x0000_s1231" style="position:absolute;left:0;text-align:left;margin-left:72.7pt;margin-top:33.3pt;width:111.4pt;height:0;z-index:-7638;mso-position-horizontal-relative:page" coordorigin="1454,666" coordsize="2228,0">
            <v:shape id="_x0000_s1232" style="position:absolute;left:1454;top:666;width:2228;height:0" coordorigin="1454,666" coordsize="2228,0" path="m1454,666r2228,e" filled="f" strokeweight=".31919mm">
              <v:path arrowok="t"/>
            </v:shape>
            <w10:wrap anchorx="page"/>
          </v:group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18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9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&gt;</w:t>
      </w:r>
      <w:r w:rsidR="00874C49">
        <w:rPr>
          <w:rFonts w:ascii="Calibri" w:eastAsia="Calibri" w:hAnsi="Calibri" w:cs="Calibri"/>
          <w:sz w:val="28"/>
          <w:szCs w:val="28"/>
        </w:rPr>
        <w:t>8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&gt;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7</w:t>
      </w:r>
      <w:r w:rsidR="00874C49">
        <w:rPr>
          <w:rFonts w:ascii="Calibri" w:eastAsia="Calibri" w:hAnsi="Calibri" w:cs="Calibri"/>
          <w:sz w:val="28"/>
          <w:szCs w:val="28"/>
        </w:rPr>
        <w:t>?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pacing w:val="-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w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(</w:t>
      </w:r>
      <w:r w:rsidR="00874C49">
        <w:rPr>
          <w:rFonts w:ascii="Calibri" w:eastAsia="Calibri" w:hAnsi="Calibri" w:cs="Calibri"/>
          <w:sz w:val="28"/>
          <w:szCs w:val="28"/>
        </w:rPr>
        <w:t>“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j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v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”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)</w:t>
      </w:r>
      <w:r w:rsidR="00874C49">
        <w:rPr>
          <w:rFonts w:ascii="Calibri" w:eastAsia="Calibri" w:hAnsi="Calibri" w:cs="Calibri"/>
          <w:sz w:val="28"/>
          <w:szCs w:val="28"/>
        </w:rPr>
        <w:t>: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oc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t.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wr</w:t>
      </w:r>
      <w:r w:rsidR="00874C49">
        <w:rPr>
          <w:rFonts w:ascii="Calibri" w:eastAsia="Calibri" w:hAnsi="Calibri" w:cs="Calibri"/>
          <w:sz w:val="28"/>
          <w:szCs w:val="28"/>
        </w:rPr>
        <w:t>it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(</w:t>
      </w:r>
      <w:r w:rsidR="00874C49">
        <w:rPr>
          <w:rFonts w:ascii="Calibri" w:eastAsia="Calibri" w:hAnsi="Calibri" w:cs="Calibri"/>
          <w:sz w:val="28"/>
          <w:szCs w:val="28"/>
        </w:rPr>
        <w:t>“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ot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”</w:t>
      </w:r>
      <w:proofErr w:type="gramStart"/>
      <w:r w:rsidR="00874C49"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2A6B0E1F" w14:textId="77777777" w:rsidR="008002CE" w:rsidRDefault="008002CE">
      <w:pPr>
        <w:spacing w:line="140" w:lineRule="exact"/>
        <w:rPr>
          <w:sz w:val="14"/>
          <w:szCs w:val="14"/>
        </w:rPr>
      </w:pPr>
    </w:p>
    <w:p w14:paraId="68098F8E" w14:textId="77777777" w:rsidR="008002CE" w:rsidRDefault="008002CE">
      <w:pPr>
        <w:spacing w:line="200" w:lineRule="exact"/>
      </w:pPr>
    </w:p>
    <w:p w14:paraId="51D521B0" w14:textId="77777777" w:rsidR="008002CE" w:rsidRDefault="00000000">
      <w:pPr>
        <w:ind w:left="100"/>
        <w:rPr>
          <w:rFonts w:ascii="Calibri" w:eastAsia="Calibri" w:hAnsi="Calibri" w:cs="Calibri"/>
          <w:sz w:val="28"/>
          <w:szCs w:val="28"/>
        </w:rPr>
      </w:pPr>
      <w:r>
        <w:pict w14:anchorId="6E121E2D">
          <v:group id="_x0000_s1229" style="position:absolute;left:0;text-align:left;margin-left:72.7pt;margin-top:32.9pt;width:118.35pt;height:0;z-index:-7637;mso-position-horizontal-relative:page" coordorigin="1454,658" coordsize="2367,0">
            <v:shape id="_x0000_s1230" style="position:absolute;left:1454;top:658;width:2367;height:0" coordorigin="1454,658" coordsize="2367,0" path="m1454,658r2367,e" filled="f" strokeweight=".31919mm">
              <v:path arrowok="t"/>
            </v:shape>
            <w10:wrap anchorx="page"/>
          </v:group>
        </w:pict>
      </w:r>
      <w:r w:rsidR="00874C49">
        <w:rPr>
          <w:rFonts w:ascii="Calibri" w:eastAsia="Calibri" w:hAnsi="Calibri" w:cs="Calibri"/>
          <w:sz w:val="28"/>
          <w:szCs w:val="28"/>
        </w:rPr>
        <w:t>1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9)</w:t>
      </w:r>
      <w:r w:rsidR="00874C49">
        <w:rPr>
          <w:rFonts w:ascii="Calibri" w:eastAsia="Calibri" w:hAnsi="Calibri" w:cs="Calibri"/>
          <w:sz w:val="28"/>
          <w:szCs w:val="28"/>
        </w:rPr>
        <w:t>1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&lt;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2</w:t>
      </w:r>
      <w:r w:rsidR="00874C49">
        <w:rPr>
          <w:rFonts w:ascii="Calibri" w:eastAsia="Calibri" w:hAnsi="Calibri" w:cs="Calibri"/>
          <w:sz w:val="28"/>
          <w:szCs w:val="28"/>
        </w:rPr>
        <w:t>&lt;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3</w:t>
      </w:r>
      <w:r w:rsidR="00874C49">
        <w:rPr>
          <w:rFonts w:ascii="Calibri" w:eastAsia="Calibri" w:hAnsi="Calibri" w:cs="Calibri"/>
          <w:sz w:val="28"/>
          <w:szCs w:val="28"/>
        </w:rPr>
        <w:t>?</w:t>
      </w:r>
      <w:r w:rsidR="00874C49">
        <w:rPr>
          <w:spacing w:val="-2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oc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w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(</w:t>
      </w:r>
      <w:r w:rsidR="00874C49">
        <w:rPr>
          <w:rFonts w:ascii="Calibri" w:eastAsia="Calibri" w:hAnsi="Calibri" w:cs="Calibri"/>
          <w:sz w:val="28"/>
          <w:szCs w:val="28"/>
        </w:rPr>
        <w:t>“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j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v</w:t>
      </w:r>
      <w:r w:rsidR="00874C49">
        <w:rPr>
          <w:rFonts w:ascii="Calibri" w:eastAsia="Calibri" w:hAnsi="Calibri" w:cs="Calibri"/>
          <w:sz w:val="28"/>
          <w:szCs w:val="28"/>
        </w:rPr>
        <w:t>a”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)</w:t>
      </w:r>
      <w:r w:rsidR="00874C49">
        <w:rPr>
          <w:rFonts w:ascii="Calibri" w:eastAsia="Calibri" w:hAnsi="Calibri" w:cs="Calibri"/>
          <w:sz w:val="28"/>
          <w:szCs w:val="28"/>
        </w:rPr>
        <w:t>:</w:t>
      </w:r>
      <w:r w:rsidR="00874C49">
        <w:rPr>
          <w:spacing w:val="-1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wr</w:t>
      </w:r>
      <w:r w:rsidR="00874C49">
        <w:rPr>
          <w:rFonts w:ascii="Calibri" w:eastAsia="Calibri" w:hAnsi="Calibri" w:cs="Calibri"/>
          <w:sz w:val="28"/>
          <w:szCs w:val="28"/>
        </w:rPr>
        <w:t>it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(</w:t>
      </w:r>
      <w:r w:rsidR="00874C49">
        <w:rPr>
          <w:rFonts w:ascii="Calibri" w:eastAsia="Calibri" w:hAnsi="Calibri" w:cs="Calibri"/>
          <w:sz w:val="28"/>
          <w:szCs w:val="28"/>
        </w:rPr>
        <w:t>“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”</w:t>
      </w:r>
      <w:proofErr w:type="gramStart"/>
      <w:r w:rsidR="00874C49"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787A3460" w14:textId="77777777" w:rsidR="008002CE" w:rsidRDefault="008002CE">
      <w:pPr>
        <w:spacing w:before="5" w:line="120" w:lineRule="exact"/>
        <w:rPr>
          <w:sz w:val="13"/>
          <w:szCs w:val="13"/>
        </w:rPr>
      </w:pPr>
    </w:p>
    <w:p w14:paraId="0338461B" w14:textId="77777777" w:rsidR="008002CE" w:rsidRDefault="008002CE">
      <w:pPr>
        <w:spacing w:line="200" w:lineRule="exact"/>
      </w:pPr>
    </w:p>
    <w:p w14:paraId="20E63DC5" w14:textId="77777777" w:rsidR="008002CE" w:rsidRDefault="00874C49">
      <w:pPr>
        <w:tabs>
          <w:tab w:val="left" w:pos="528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0)</w:t>
      </w: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aN</w:t>
      </w:r>
      <w:proofErr w:type="spellEnd"/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BDC7EBE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21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W</w:t>
      </w:r>
      <w:r>
        <w:rPr>
          <w:rFonts w:ascii="Calibri" w:eastAsia="Calibri" w:hAnsi="Calibri" w:cs="Calibri"/>
          <w:w w:val="93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i</w:t>
      </w:r>
      <w:r>
        <w:rPr>
          <w:rFonts w:ascii="Calibri" w:eastAsia="Calibri" w:hAnsi="Calibri" w:cs="Calibri"/>
          <w:spacing w:val="3"/>
          <w:w w:val="93"/>
          <w:sz w:val="28"/>
          <w:szCs w:val="28"/>
        </w:rPr>
        <w:t>t</w:t>
      </w:r>
      <w:r>
        <w:rPr>
          <w:rFonts w:ascii="Calibri" w:eastAsia="Calibri" w:hAnsi="Calibri" w:cs="Calibri"/>
          <w:w w:val="93"/>
          <w:sz w:val="28"/>
          <w:szCs w:val="28"/>
        </w:rPr>
        <w:t>e</w:t>
      </w:r>
      <w:r>
        <w:rPr>
          <w:spacing w:val="40"/>
          <w:w w:val="9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l?</w:t>
      </w:r>
    </w:p>
    <w:p w14:paraId="14F71724" w14:textId="77777777" w:rsidR="008002CE" w:rsidRDefault="008002CE">
      <w:pPr>
        <w:spacing w:before="3" w:line="100" w:lineRule="exact"/>
        <w:rPr>
          <w:sz w:val="10"/>
          <w:szCs w:val="10"/>
        </w:rPr>
      </w:pPr>
    </w:p>
    <w:p w14:paraId="663F8AEE" w14:textId="77777777" w:rsidR="008002CE" w:rsidRDefault="008002CE">
      <w:pPr>
        <w:spacing w:line="200" w:lineRule="exact"/>
      </w:pPr>
    </w:p>
    <w:p w14:paraId="2EC1B7E9" w14:textId="77777777" w:rsidR="008002CE" w:rsidRDefault="008002CE">
      <w:pPr>
        <w:spacing w:line="200" w:lineRule="exact"/>
      </w:pPr>
    </w:p>
    <w:p w14:paraId="58B92B40" w14:textId="77777777" w:rsidR="008002CE" w:rsidRDefault="008002CE">
      <w:pPr>
        <w:spacing w:line="200" w:lineRule="exact"/>
      </w:pPr>
    </w:p>
    <w:p w14:paraId="52BD2CA3" w14:textId="77777777" w:rsidR="008002CE" w:rsidRDefault="008002CE">
      <w:pPr>
        <w:spacing w:line="200" w:lineRule="exact"/>
      </w:pPr>
    </w:p>
    <w:p w14:paraId="3E6642C1" w14:textId="77777777" w:rsidR="008002CE" w:rsidRDefault="008002CE">
      <w:pPr>
        <w:spacing w:line="200" w:lineRule="exact"/>
      </w:pPr>
    </w:p>
    <w:p w14:paraId="741BC246" w14:textId="77777777" w:rsidR="008002CE" w:rsidRDefault="008002CE">
      <w:pPr>
        <w:spacing w:line="200" w:lineRule="exact"/>
      </w:pPr>
    </w:p>
    <w:p w14:paraId="67F8E14D" w14:textId="77777777" w:rsidR="008002CE" w:rsidRDefault="008002CE">
      <w:pPr>
        <w:spacing w:line="200" w:lineRule="exact"/>
      </w:pPr>
    </w:p>
    <w:p w14:paraId="51E83A23" w14:textId="77777777" w:rsidR="008002CE" w:rsidRDefault="008002CE">
      <w:pPr>
        <w:spacing w:line="200" w:lineRule="exact"/>
      </w:pPr>
    </w:p>
    <w:p w14:paraId="550B3185" w14:textId="77777777" w:rsidR="008002CE" w:rsidRDefault="008002CE">
      <w:pPr>
        <w:spacing w:line="200" w:lineRule="exact"/>
      </w:pPr>
    </w:p>
    <w:p w14:paraId="2977AF3B" w14:textId="77777777" w:rsidR="008002CE" w:rsidRDefault="008002CE">
      <w:pPr>
        <w:spacing w:line="200" w:lineRule="exact"/>
      </w:pPr>
    </w:p>
    <w:p w14:paraId="6F8A4432" w14:textId="77777777" w:rsidR="008002CE" w:rsidRDefault="008002CE">
      <w:pPr>
        <w:spacing w:line="200" w:lineRule="exact"/>
      </w:pPr>
    </w:p>
    <w:p w14:paraId="2667233C" w14:textId="77777777" w:rsidR="008002CE" w:rsidRDefault="008002CE">
      <w:pPr>
        <w:spacing w:line="200" w:lineRule="exact"/>
      </w:pPr>
    </w:p>
    <w:p w14:paraId="5DBF6C04" w14:textId="77777777" w:rsidR="008002CE" w:rsidRDefault="008002CE">
      <w:pPr>
        <w:spacing w:line="200" w:lineRule="exact"/>
      </w:pPr>
    </w:p>
    <w:p w14:paraId="139FD0A3" w14:textId="77777777" w:rsidR="008002CE" w:rsidRDefault="008002CE">
      <w:pPr>
        <w:spacing w:line="200" w:lineRule="exact"/>
      </w:pPr>
    </w:p>
    <w:p w14:paraId="7513C85D" w14:textId="77777777" w:rsidR="008002CE" w:rsidRDefault="008002CE">
      <w:pPr>
        <w:spacing w:line="200" w:lineRule="exact"/>
      </w:pPr>
    </w:p>
    <w:p w14:paraId="12FA9F1C" w14:textId="77777777" w:rsidR="008002CE" w:rsidRDefault="008002CE">
      <w:pPr>
        <w:spacing w:line="200" w:lineRule="exact"/>
      </w:pPr>
    </w:p>
    <w:p w14:paraId="33B6AA72" w14:textId="77777777" w:rsidR="008002CE" w:rsidRDefault="008002CE">
      <w:pPr>
        <w:spacing w:line="200" w:lineRule="exact"/>
      </w:pPr>
    </w:p>
    <w:p w14:paraId="01B5B6E0" w14:textId="77777777" w:rsidR="008002CE" w:rsidRDefault="008002CE">
      <w:pPr>
        <w:spacing w:line="200" w:lineRule="exact"/>
      </w:pPr>
    </w:p>
    <w:p w14:paraId="33357296" w14:textId="77777777" w:rsidR="008002CE" w:rsidRDefault="008002CE">
      <w:pPr>
        <w:spacing w:line="200" w:lineRule="exact"/>
      </w:pPr>
    </w:p>
    <w:p w14:paraId="2479BBB7" w14:textId="77777777" w:rsidR="008002CE" w:rsidRDefault="008002CE">
      <w:pPr>
        <w:spacing w:line="200" w:lineRule="exact"/>
      </w:pPr>
    </w:p>
    <w:p w14:paraId="6D23101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ween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==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xam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52CBCBC" w14:textId="77777777" w:rsidR="008002CE" w:rsidRDefault="008002CE">
      <w:pPr>
        <w:spacing w:before="9" w:line="140" w:lineRule="exact"/>
        <w:rPr>
          <w:sz w:val="15"/>
          <w:szCs w:val="15"/>
        </w:rPr>
      </w:pPr>
    </w:p>
    <w:p w14:paraId="505160AC" w14:textId="77777777" w:rsidR="008002CE" w:rsidRDefault="008002CE">
      <w:pPr>
        <w:spacing w:line="200" w:lineRule="exact"/>
      </w:pPr>
    </w:p>
    <w:p w14:paraId="5CF6815F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onst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7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                          </w:t>
      </w:r>
      <w:r>
        <w:rPr>
          <w:spacing w:val="-6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77CE0003" w14:textId="77777777" w:rsidR="008002CE" w:rsidRDefault="00874C49">
      <w:pPr>
        <w:tabs>
          <w:tab w:val="left" w:pos="63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24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ig</w:t>
      </w:r>
      <w:r>
        <w:rPr>
          <w:rFonts w:ascii="Calibri" w:eastAsia="Calibri" w:hAnsi="Calibri" w:cs="Calibri"/>
          <w:sz w:val="28"/>
          <w:szCs w:val="28"/>
        </w:rPr>
        <w:t>int</w:t>
      </w:r>
      <w:proofErr w:type="spellEnd"/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34E35F83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int</w:t>
      </w:r>
      <w:proofErr w:type="spellEnd"/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pacing w:val="-1"/>
          <w:sz w:val="28"/>
          <w:szCs w:val="28"/>
        </w:rPr>
        <w:t>duc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7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 xml:space="preserve">                     </w:t>
      </w:r>
      <w:r>
        <w:rPr>
          <w:spacing w:val="-5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11D3F823" w14:textId="77777777" w:rsidR="008002CE" w:rsidRDefault="00874C49">
      <w:pPr>
        <w:tabs>
          <w:tab w:val="left" w:pos="46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26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int</w:t>
      </w:r>
      <w:proofErr w:type="spellEnd"/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ffi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0BE31E80" w14:textId="77777777" w:rsidR="008002CE" w:rsidRDefault="00874C49">
      <w:pPr>
        <w:tabs>
          <w:tab w:val="left" w:pos="5500"/>
        </w:tabs>
        <w:spacing w:before="1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ide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2315C86D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28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15B6D2B8" w14:textId="77777777" w:rsidR="008002CE" w:rsidRDefault="008002CE">
      <w:pPr>
        <w:spacing w:before="3" w:line="160" w:lineRule="exact"/>
        <w:rPr>
          <w:sz w:val="16"/>
          <w:szCs w:val="16"/>
        </w:rPr>
      </w:pPr>
    </w:p>
    <w:p w14:paraId="21BE9D82" w14:textId="77777777" w:rsidR="008002CE" w:rsidRDefault="008002CE">
      <w:pPr>
        <w:spacing w:line="200" w:lineRule="exact"/>
      </w:pPr>
    </w:p>
    <w:p w14:paraId="28AD54B4" w14:textId="77777777" w:rsidR="008002CE" w:rsidRDefault="008002CE">
      <w:pPr>
        <w:spacing w:line="200" w:lineRule="exact"/>
      </w:pPr>
    </w:p>
    <w:p w14:paraId="1C973404" w14:textId="77777777" w:rsidR="008002CE" w:rsidRDefault="008002CE">
      <w:pPr>
        <w:spacing w:line="200" w:lineRule="exact"/>
      </w:pPr>
    </w:p>
    <w:p w14:paraId="6FB340E3" w14:textId="77777777" w:rsidR="008002CE" w:rsidRDefault="008002CE">
      <w:pPr>
        <w:spacing w:line="200" w:lineRule="exact"/>
      </w:pPr>
    </w:p>
    <w:p w14:paraId="4ACD3096" w14:textId="77777777" w:rsidR="008002CE" w:rsidRDefault="008002CE">
      <w:pPr>
        <w:spacing w:line="200" w:lineRule="exact"/>
      </w:pPr>
    </w:p>
    <w:p w14:paraId="3CCDC887" w14:textId="77777777" w:rsidR="008002CE" w:rsidRDefault="008002CE">
      <w:pPr>
        <w:spacing w:line="200" w:lineRule="exact"/>
      </w:pPr>
    </w:p>
    <w:p w14:paraId="3D92BB4F" w14:textId="77777777" w:rsidR="008002CE" w:rsidRDefault="008002CE">
      <w:pPr>
        <w:spacing w:line="200" w:lineRule="exact"/>
      </w:pPr>
    </w:p>
    <w:p w14:paraId="41289E7D" w14:textId="77777777" w:rsidR="008002CE" w:rsidRDefault="008002CE">
      <w:pPr>
        <w:spacing w:line="200" w:lineRule="exact"/>
      </w:pPr>
    </w:p>
    <w:p w14:paraId="29FA3A90" w14:textId="77777777" w:rsidR="008002CE" w:rsidRDefault="008002CE">
      <w:pPr>
        <w:spacing w:line="200" w:lineRule="exact"/>
      </w:pPr>
    </w:p>
    <w:p w14:paraId="7FA564CD" w14:textId="77777777" w:rsidR="008002CE" w:rsidRDefault="008002CE">
      <w:pPr>
        <w:spacing w:line="200" w:lineRule="exact"/>
      </w:pPr>
    </w:p>
    <w:p w14:paraId="0718F90C" w14:textId="77777777" w:rsidR="008002CE" w:rsidRDefault="008002CE">
      <w:pPr>
        <w:spacing w:line="200" w:lineRule="exact"/>
      </w:pPr>
    </w:p>
    <w:p w14:paraId="6416FC7A" w14:textId="77777777" w:rsidR="008002CE" w:rsidRDefault="008002CE">
      <w:pPr>
        <w:spacing w:line="200" w:lineRule="exact"/>
      </w:pPr>
    </w:p>
    <w:p w14:paraId="60E0BA39" w14:textId="77777777" w:rsidR="008002CE" w:rsidRDefault="008002CE">
      <w:pPr>
        <w:spacing w:line="200" w:lineRule="exact"/>
      </w:pPr>
    </w:p>
    <w:p w14:paraId="2854F7BF" w14:textId="77777777" w:rsidR="008002CE" w:rsidRDefault="008002CE">
      <w:pPr>
        <w:spacing w:line="200" w:lineRule="exact"/>
      </w:pPr>
    </w:p>
    <w:p w14:paraId="5EB12876" w14:textId="77777777" w:rsidR="008002CE" w:rsidRDefault="008002CE">
      <w:pPr>
        <w:spacing w:line="200" w:lineRule="exact"/>
      </w:pPr>
    </w:p>
    <w:p w14:paraId="4D6A1B0C" w14:textId="77777777" w:rsidR="008002CE" w:rsidRDefault="008002CE">
      <w:pPr>
        <w:spacing w:line="200" w:lineRule="exact"/>
      </w:pPr>
    </w:p>
    <w:p w14:paraId="7A9C6F93" w14:textId="77777777" w:rsidR="008002CE" w:rsidRDefault="008002CE">
      <w:pPr>
        <w:spacing w:line="200" w:lineRule="exact"/>
      </w:pPr>
    </w:p>
    <w:p w14:paraId="5E7160E6" w14:textId="77777777" w:rsidR="008002CE" w:rsidRDefault="008002CE">
      <w:pPr>
        <w:spacing w:line="200" w:lineRule="exact"/>
      </w:pPr>
    </w:p>
    <w:p w14:paraId="3E9F3331" w14:textId="77777777" w:rsidR="008002CE" w:rsidRDefault="008002CE">
      <w:pPr>
        <w:spacing w:line="200" w:lineRule="exact"/>
      </w:pPr>
    </w:p>
    <w:p w14:paraId="7C7BBE42" w14:textId="77777777" w:rsidR="008002CE" w:rsidRDefault="008002CE">
      <w:pPr>
        <w:spacing w:line="200" w:lineRule="exact"/>
      </w:pPr>
    </w:p>
    <w:p w14:paraId="323ED38D" w14:textId="77777777" w:rsidR="008002CE" w:rsidRDefault="008002CE">
      <w:pPr>
        <w:spacing w:line="200" w:lineRule="exact"/>
      </w:pPr>
    </w:p>
    <w:p w14:paraId="2F469F8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yw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36255E2" w14:textId="77777777" w:rsidR="008002CE" w:rsidRDefault="008002CE">
      <w:pPr>
        <w:spacing w:before="6" w:line="120" w:lineRule="exact"/>
        <w:rPr>
          <w:sz w:val="13"/>
          <w:szCs w:val="13"/>
        </w:rPr>
      </w:pPr>
    </w:p>
    <w:p w14:paraId="2E858B28" w14:textId="77777777" w:rsidR="008002CE" w:rsidRDefault="008002CE">
      <w:pPr>
        <w:spacing w:line="200" w:lineRule="exact"/>
      </w:pPr>
    </w:p>
    <w:p w14:paraId="54383F05" w14:textId="77777777" w:rsidR="008002CE" w:rsidRDefault="008002CE">
      <w:pPr>
        <w:spacing w:line="200" w:lineRule="exact"/>
      </w:pPr>
    </w:p>
    <w:p w14:paraId="0CD67338" w14:textId="77777777" w:rsidR="008002CE" w:rsidRDefault="008002CE">
      <w:pPr>
        <w:spacing w:line="200" w:lineRule="exact"/>
      </w:pPr>
    </w:p>
    <w:p w14:paraId="1A0EDB00" w14:textId="77777777" w:rsidR="008002CE" w:rsidRDefault="008002CE">
      <w:pPr>
        <w:spacing w:line="200" w:lineRule="exact"/>
      </w:pPr>
    </w:p>
    <w:p w14:paraId="46F4568E" w14:textId="77777777" w:rsidR="008002CE" w:rsidRDefault="008002CE">
      <w:pPr>
        <w:spacing w:line="200" w:lineRule="exact"/>
      </w:pPr>
    </w:p>
    <w:p w14:paraId="26A97156" w14:textId="77777777" w:rsidR="008002CE" w:rsidRDefault="008002CE">
      <w:pPr>
        <w:spacing w:line="200" w:lineRule="exact"/>
      </w:pPr>
    </w:p>
    <w:p w14:paraId="4D6DAB5C" w14:textId="77777777" w:rsidR="008002CE" w:rsidRDefault="008002CE">
      <w:pPr>
        <w:spacing w:line="200" w:lineRule="exact"/>
      </w:pPr>
    </w:p>
    <w:p w14:paraId="0353CE54" w14:textId="77777777" w:rsidR="008002CE" w:rsidRDefault="008002CE">
      <w:pPr>
        <w:spacing w:line="200" w:lineRule="exact"/>
      </w:pPr>
    </w:p>
    <w:p w14:paraId="411F2131" w14:textId="77777777" w:rsidR="008002CE" w:rsidRDefault="008002CE">
      <w:pPr>
        <w:spacing w:line="200" w:lineRule="exact"/>
      </w:pPr>
    </w:p>
    <w:p w14:paraId="624922E0" w14:textId="77777777" w:rsidR="008002CE" w:rsidRDefault="008002CE">
      <w:pPr>
        <w:spacing w:line="200" w:lineRule="exact"/>
      </w:pPr>
    </w:p>
    <w:p w14:paraId="2ACBE68F" w14:textId="77777777" w:rsidR="008002CE" w:rsidRDefault="008002CE">
      <w:pPr>
        <w:spacing w:line="200" w:lineRule="exact"/>
      </w:pPr>
    </w:p>
    <w:p w14:paraId="6B58C71A" w14:textId="77777777" w:rsidR="008002CE" w:rsidRDefault="008002CE">
      <w:pPr>
        <w:spacing w:line="200" w:lineRule="exact"/>
      </w:pPr>
    </w:p>
    <w:p w14:paraId="47DB1167" w14:textId="77777777" w:rsidR="008002CE" w:rsidRDefault="008002CE">
      <w:pPr>
        <w:spacing w:line="200" w:lineRule="exact"/>
      </w:pPr>
    </w:p>
    <w:p w14:paraId="3A37780E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D05908B" w14:textId="77777777" w:rsidR="008002CE" w:rsidRDefault="008002CE">
      <w:pPr>
        <w:spacing w:before="7" w:line="160" w:lineRule="exact"/>
        <w:rPr>
          <w:sz w:val="16"/>
          <w:szCs w:val="16"/>
        </w:rPr>
      </w:pPr>
    </w:p>
    <w:p w14:paraId="59870E12" w14:textId="77777777" w:rsidR="008002CE" w:rsidRDefault="008002CE">
      <w:pPr>
        <w:spacing w:line="200" w:lineRule="exact"/>
      </w:pPr>
    </w:p>
    <w:p w14:paraId="2D339FD5" w14:textId="77777777" w:rsidR="008002CE" w:rsidRDefault="008002CE">
      <w:pPr>
        <w:spacing w:line="200" w:lineRule="exact"/>
      </w:pPr>
    </w:p>
    <w:p w14:paraId="3087794F" w14:textId="77777777" w:rsidR="008002CE" w:rsidRDefault="008002CE">
      <w:pPr>
        <w:spacing w:line="200" w:lineRule="exact"/>
      </w:pPr>
    </w:p>
    <w:p w14:paraId="584597C0" w14:textId="77777777" w:rsidR="008002CE" w:rsidRDefault="008002CE">
      <w:pPr>
        <w:spacing w:line="200" w:lineRule="exact"/>
      </w:pPr>
    </w:p>
    <w:p w14:paraId="00DB889B" w14:textId="77777777" w:rsidR="008002CE" w:rsidRDefault="008002CE">
      <w:pPr>
        <w:spacing w:line="200" w:lineRule="exact"/>
      </w:pPr>
    </w:p>
    <w:p w14:paraId="01144C59" w14:textId="77777777" w:rsidR="008002CE" w:rsidRDefault="008002CE">
      <w:pPr>
        <w:spacing w:line="200" w:lineRule="exact"/>
      </w:pPr>
    </w:p>
    <w:p w14:paraId="02C1A1FE" w14:textId="77777777" w:rsidR="008002CE" w:rsidRDefault="00874C49">
      <w:pPr>
        <w:tabs>
          <w:tab w:val="left" w:pos="68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thick" w:color="000000"/>
        </w:rPr>
        <w:t xml:space="preserve"> </w:t>
      </w:r>
      <w:r>
        <w:rPr>
          <w:sz w:val="28"/>
          <w:szCs w:val="28"/>
          <w:u w:val="thick" w:color="000000"/>
        </w:rPr>
        <w:tab/>
      </w:r>
    </w:p>
    <w:p w14:paraId="597039F7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416C9C22" w14:textId="77777777" w:rsidR="008002CE" w:rsidRDefault="008002CE">
      <w:pPr>
        <w:spacing w:line="200" w:lineRule="exact"/>
      </w:pPr>
    </w:p>
    <w:p w14:paraId="7EAE9831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        </w:t>
      </w:r>
      <w:r>
        <w:rPr>
          <w:spacing w:val="6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33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ind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        </w:t>
      </w:r>
      <w:r>
        <w:rPr>
          <w:spacing w:val="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34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ind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</w:p>
    <w:p w14:paraId="0B1199D2" w14:textId="77777777" w:rsidR="008002CE" w:rsidRDefault="00874C49">
      <w:pPr>
        <w:spacing w:before="1"/>
        <w:ind w:left="537" w:right="793" w:firstLine="6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</w:t>
      </w:r>
      <w:proofErr w:type="gramStart"/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                </w:t>
      </w:r>
      <w:r>
        <w:rPr>
          <w:spacing w:val="3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                        </w:t>
      </w:r>
      <w:r>
        <w:rPr>
          <w:spacing w:val="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var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200</w:t>
      </w:r>
      <w:r>
        <w:rPr>
          <w:rFonts w:ascii="Calibri" w:eastAsia="Calibri" w:hAnsi="Calibri" w:cs="Calibri"/>
          <w:sz w:val="28"/>
          <w:szCs w:val="28"/>
        </w:rPr>
        <w:t>;</w:t>
      </w:r>
      <w:r>
        <w:rPr>
          <w:sz w:val="28"/>
          <w:szCs w:val="28"/>
        </w:rPr>
        <w:t xml:space="preserve">                    </w:t>
      </w:r>
      <w:r>
        <w:rPr>
          <w:spacing w:val="4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x=2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                        </w:t>
      </w:r>
      <w:r>
        <w:rPr>
          <w:spacing w:val="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proofErr w:type="gramStart"/>
      <w:r>
        <w:rPr>
          <w:rFonts w:ascii="Calibri" w:eastAsia="Calibri" w:hAnsi="Calibri" w:cs="Calibri"/>
          <w:sz w:val="28"/>
          <w:szCs w:val="28"/>
        </w:rPr>
        <w:t>);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</w:t>
      </w:r>
      <w:r>
        <w:rPr>
          <w:spacing w:val="4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</w:t>
      </w:r>
      <w:proofErr w:type="gramStart"/>
      <w:r>
        <w:rPr>
          <w:rFonts w:ascii="Calibri" w:eastAsia="Calibri" w:hAnsi="Calibri" w:cs="Calibri"/>
          <w:sz w:val="28"/>
          <w:szCs w:val="28"/>
        </w:rPr>
        <w:t>);</w:t>
      </w:r>
      <w:r>
        <w:rPr>
          <w:sz w:val="28"/>
          <w:szCs w:val="28"/>
        </w:rPr>
        <w:t xml:space="preserve">   </w:t>
      </w:r>
      <w:proofErr w:type="gramEnd"/>
      <w:r>
        <w:rPr>
          <w:sz w:val="28"/>
          <w:szCs w:val="28"/>
        </w:rPr>
        <w:t xml:space="preserve">    </w:t>
      </w:r>
      <w:r>
        <w:rPr>
          <w:spacing w:val="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x);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 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  <w:r>
        <w:rPr>
          <w:sz w:val="28"/>
          <w:szCs w:val="28"/>
        </w:rPr>
        <w:t xml:space="preserve">                                 </w:t>
      </w:r>
      <w:r>
        <w:rPr>
          <w:spacing w:val="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3D46D73E" w14:textId="77777777" w:rsidR="008002CE" w:rsidRDefault="008002CE">
      <w:pPr>
        <w:spacing w:before="1" w:line="140" w:lineRule="exact"/>
        <w:rPr>
          <w:sz w:val="15"/>
          <w:szCs w:val="15"/>
        </w:rPr>
      </w:pPr>
    </w:p>
    <w:p w14:paraId="61BC4A13" w14:textId="77777777" w:rsidR="008002CE" w:rsidRDefault="008002CE">
      <w:pPr>
        <w:spacing w:line="200" w:lineRule="exact"/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0F72B1F7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3E221C42" w14:textId="77777777" w:rsidR="008002CE" w:rsidRDefault="008002CE">
      <w:pPr>
        <w:spacing w:line="200" w:lineRule="exact"/>
      </w:pPr>
    </w:p>
    <w:p w14:paraId="23DD6430" w14:textId="77777777" w:rsidR="008002CE" w:rsidRDefault="008002CE">
      <w:pPr>
        <w:spacing w:before="3" w:line="140" w:lineRule="exact"/>
        <w:rPr>
          <w:sz w:val="14"/>
          <w:szCs w:val="14"/>
        </w:rPr>
      </w:pPr>
    </w:p>
    <w:p w14:paraId="7F594E7D" w14:textId="77777777" w:rsidR="008002CE" w:rsidRDefault="008002CE">
      <w:pPr>
        <w:spacing w:line="200" w:lineRule="exact"/>
      </w:pPr>
    </w:p>
    <w:p w14:paraId="20251570" w14:textId="77777777" w:rsidR="008002CE" w:rsidRDefault="00874C49">
      <w:pPr>
        <w:ind w:left="298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PA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49B41F43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              </w:t>
      </w:r>
      <w:r>
        <w:rPr>
          <w:spacing w:val="-6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1E20225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Ind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ar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                          </w:t>
      </w:r>
      <w:r>
        <w:rPr>
          <w:rFonts w:ascii="Calibri" w:eastAsia="Calibri" w:hAnsi="Calibri" w:cs="Calibri"/>
          <w:sz w:val="28"/>
          <w:szCs w:val="28"/>
        </w:rPr>
        <w:t>_</w:t>
      </w:r>
    </w:p>
    <w:p w14:paraId="51D109CA" w14:textId="77777777" w:rsidR="008002CE" w:rsidRDefault="00874C49">
      <w:pPr>
        <w:tabs>
          <w:tab w:val="left" w:pos="6940"/>
        </w:tabs>
        <w:spacing w:before="8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3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cc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array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B716319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4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te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array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27F39252" w14:textId="77777777" w:rsidR="008002CE" w:rsidRDefault="008002CE">
      <w:pPr>
        <w:spacing w:before="8" w:line="140" w:lineRule="exact"/>
        <w:rPr>
          <w:sz w:val="15"/>
          <w:szCs w:val="15"/>
        </w:rPr>
      </w:pPr>
    </w:p>
    <w:p w14:paraId="46411E45" w14:textId="77777777" w:rsidR="008002CE" w:rsidRDefault="008002CE">
      <w:pPr>
        <w:spacing w:line="200" w:lineRule="exact"/>
      </w:pPr>
    </w:p>
    <w:p w14:paraId="4B3305AC" w14:textId="77777777" w:rsidR="008002CE" w:rsidRDefault="008002CE">
      <w:pPr>
        <w:spacing w:line="200" w:lineRule="exact"/>
      </w:pPr>
    </w:p>
    <w:p w14:paraId="7F6D71B2" w14:textId="77777777" w:rsidR="008002CE" w:rsidRDefault="008002CE">
      <w:pPr>
        <w:spacing w:line="200" w:lineRule="exact"/>
      </w:pPr>
    </w:p>
    <w:p w14:paraId="24AFAE2E" w14:textId="77777777" w:rsidR="008002CE" w:rsidRDefault="008002CE">
      <w:pPr>
        <w:spacing w:line="200" w:lineRule="exact"/>
      </w:pPr>
    </w:p>
    <w:p w14:paraId="02B9DF93" w14:textId="77777777" w:rsidR="008002CE" w:rsidRDefault="008002CE">
      <w:pPr>
        <w:spacing w:line="200" w:lineRule="exact"/>
      </w:pPr>
    </w:p>
    <w:p w14:paraId="2FC2BB1B" w14:textId="77777777" w:rsidR="008002CE" w:rsidRDefault="008002CE">
      <w:pPr>
        <w:spacing w:line="200" w:lineRule="exact"/>
      </w:pPr>
    </w:p>
    <w:p w14:paraId="5C90D732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5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loo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3B9C8895" w14:textId="77777777" w:rsidR="008002CE" w:rsidRDefault="008002CE">
      <w:pPr>
        <w:spacing w:before="2" w:line="100" w:lineRule="exact"/>
        <w:rPr>
          <w:sz w:val="10"/>
          <w:szCs w:val="10"/>
        </w:rPr>
      </w:pPr>
    </w:p>
    <w:p w14:paraId="7F3099C9" w14:textId="77777777" w:rsidR="008002CE" w:rsidRDefault="008002CE">
      <w:pPr>
        <w:spacing w:line="200" w:lineRule="exact"/>
      </w:pPr>
    </w:p>
    <w:p w14:paraId="0688B62C" w14:textId="77777777" w:rsidR="008002CE" w:rsidRDefault="008002CE">
      <w:pPr>
        <w:spacing w:line="200" w:lineRule="exact"/>
      </w:pPr>
    </w:p>
    <w:p w14:paraId="45C17D17" w14:textId="77777777" w:rsidR="008002CE" w:rsidRDefault="008002CE">
      <w:pPr>
        <w:spacing w:line="200" w:lineRule="exact"/>
      </w:pPr>
    </w:p>
    <w:p w14:paraId="2AE8C3A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6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3EA6D7E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[`Java`,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`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21B49008" w14:textId="77777777" w:rsidR="008002CE" w:rsidRDefault="008002CE">
      <w:pPr>
        <w:spacing w:line="200" w:lineRule="exact"/>
      </w:pPr>
    </w:p>
    <w:p w14:paraId="27064CB6" w14:textId="77777777" w:rsidR="008002CE" w:rsidRDefault="008002CE">
      <w:pPr>
        <w:spacing w:line="200" w:lineRule="exact"/>
      </w:pPr>
    </w:p>
    <w:p w14:paraId="37B9B8BC" w14:textId="77777777" w:rsidR="008002CE" w:rsidRDefault="008002CE">
      <w:pPr>
        <w:spacing w:line="200" w:lineRule="exact"/>
      </w:pPr>
    </w:p>
    <w:p w14:paraId="6AF0DD3C" w14:textId="77777777" w:rsidR="008002CE" w:rsidRDefault="008002CE">
      <w:pPr>
        <w:spacing w:line="200" w:lineRule="exact"/>
      </w:pPr>
    </w:p>
    <w:p w14:paraId="356437F1" w14:textId="77777777" w:rsidR="008002CE" w:rsidRDefault="008002CE">
      <w:pPr>
        <w:spacing w:before="9" w:line="200" w:lineRule="exact"/>
      </w:pPr>
    </w:p>
    <w:p w14:paraId="60C2D6D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7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proofErr w:type="spellEnd"/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loo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2DB7E798" w14:textId="77777777" w:rsidR="008002CE" w:rsidRDefault="008002CE">
      <w:pPr>
        <w:spacing w:line="200" w:lineRule="exact"/>
      </w:pPr>
    </w:p>
    <w:p w14:paraId="033C79A1" w14:textId="77777777" w:rsidR="008002CE" w:rsidRDefault="008002CE">
      <w:pPr>
        <w:spacing w:line="200" w:lineRule="exact"/>
      </w:pPr>
    </w:p>
    <w:p w14:paraId="4212CCEF" w14:textId="77777777" w:rsidR="008002CE" w:rsidRDefault="008002CE">
      <w:pPr>
        <w:spacing w:line="200" w:lineRule="exact"/>
      </w:pPr>
    </w:p>
    <w:p w14:paraId="664CD68C" w14:textId="77777777" w:rsidR="008002CE" w:rsidRDefault="008002CE">
      <w:pPr>
        <w:spacing w:line="200" w:lineRule="exact"/>
      </w:pPr>
    </w:p>
    <w:p w14:paraId="2CCFB504" w14:textId="77777777" w:rsidR="008002CE" w:rsidRDefault="008002CE">
      <w:pPr>
        <w:spacing w:before="4" w:line="220" w:lineRule="exact"/>
        <w:rPr>
          <w:sz w:val="22"/>
          <w:szCs w:val="22"/>
        </w:rPr>
      </w:pPr>
    </w:p>
    <w:p w14:paraId="3760337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8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proofErr w:type="spellEnd"/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00A35458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[`Java`,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`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14E76DF7" w14:textId="77777777" w:rsidR="008002CE" w:rsidRDefault="008002CE">
      <w:pPr>
        <w:spacing w:line="200" w:lineRule="exact"/>
      </w:pPr>
    </w:p>
    <w:p w14:paraId="0D7266D7" w14:textId="77777777" w:rsidR="008002CE" w:rsidRDefault="008002CE">
      <w:pPr>
        <w:spacing w:line="200" w:lineRule="exact"/>
      </w:pPr>
    </w:p>
    <w:p w14:paraId="78DFF75E" w14:textId="77777777" w:rsidR="008002CE" w:rsidRDefault="008002CE">
      <w:pPr>
        <w:spacing w:line="200" w:lineRule="exact"/>
      </w:pPr>
    </w:p>
    <w:p w14:paraId="4321CE9E" w14:textId="77777777" w:rsidR="008002CE" w:rsidRDefault="008002CE">
      <w:pPr>
        <w:spacing w:line="200" w:lineRule="exact"/>
      </w:pPr>
    </w:p>
    <w:p w14:paraId="03005034" w14:textId="77777777" w:rsidR="008002CE" w:rsidRDefault="008002CE">
      <w:pPr>
        <w:spacing w:before="1" w:line="220" w:lineRule="exact"/>
        <w:rPr>
          <w:sz w:val="22"/>
          <w:szCs w:val="22"/>
        </w:rPr>
      </w:pPr>
    </w:p>
    <w:p w14:paraId="3E119556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6"/>
          <w:sz w:val="26"/>
          <w:szCs w:val="26"/>
        </w:rPr>
        <w:t>9</w:t>
      </w:r>
      <w:r>
        <w:rPr>
          <w:rFonts w:ascii="Calibri" w:eastAsia="Calibri" w:hAnsi="Calibri" w:cs="Calibri"/>
          <w:w w:val="96"/>
          <w:sz w:val="26"/>
          <w:szCs w:val="26"/>
        </w:rPr>
        <w:t>)</w:t>
      </w:r>
      <w:r>
        <w:rPr>
          <w:spacing w:val="-40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proofErr w:type="spellEnd"/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loo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x?</w:t>
      </w:r>
    </w:p>
    <w:p w14:paraId="439AD1CC" w14:textId="77777777" w:rsidR="008002CE" w:rsidRDefault="008002CE">
      <w:pPr>
        <w:spacing w:before="5" w:line="140" w:lineRule="exact"/>
        <w:rPr>
          <w:sz w:val="15"/>
          <w:szCs w:val="15"/>
        </w:rPr>
      </w:pPr>
    </w:p>
    <w:p w14:paraId="256F4984" w14:textId="77777777" w:rsidR="008002CE" w:rsidRDefault="008002CE">
      <w:pPr>
        <w:spacing w:line="200" w:lineRule="exact"/>
      </w:pPr>
    </w:p>
    <w:p w14:paraId="39640E97" w14:textId="77777777" w:rsidR="008002CE" w:rsidRDefault="008002CE">
      <w:pPr>
        <w:spacing w:line="200" w:lineRule="exact"/>
      </w:pPr>
    </w:p>
    <w:p w14:paraId="4668502E" w14:textId="77777777" w:rsidR="008002CE" w:rsidRDefault="008002CE">
      <w:pPr>
        <w:spacing w:line="200" w:lineRule="exact"/>
      </w:pPr>
    </w:p>
    <w:p w14:paraId="2AD8D2E6" w14:textId="77777777" w:rsidR="008002CE" w:rsidRDefault="008002CE">
      <w:pPr>
        <w:spacing w:line="200" w:lineRule="exact"/>
      </w:pPr>
    </w:p>
    <w:p w14:paraId="5B1F8164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0)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op</w:t>
      </w:r>
    </w:p>
    <w:p w14:paraId="62B3D03D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arr1=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[`Java`,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`,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`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`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2748981E" w14:textId="77777777" w:rsidR="008002CE" w:rsidRDefault="008002CE">
      <w:pPr>
        <w:spacing w:before="3" w:line="140" w:lineRule="exact"/>
        <w:rPr>
          <w:sz w:val="15"/>
          <w:szCs w:val="15"/>
        </w:rPr>
      </w:pPr>
    </w:p>
    <w:p w14:paraId="27007637" w14:textId="77777777" w:rsidR="008002CE" w:rsidRDefault="008002CE">
      <w:pPr>
        <w:spacing w:line="200" w:lineRule="exact"/>
      </w:pPr>
    </w:p>
    <w:p w14:paraId="57C3E21D" w14:textId="77777777" w:rsidR="008002CE" w:rsidRDefault="008002CE">
      <w:pPr>
        <w:spacing w:line="200" w:lineRule="exact"/>
      </w:pPr>
    </w:p>
    <w:p w14:paraId="10C64CFA" w14:textId="77777777" w:rsidR="008002CE" w:rsidRDefault="008002CE">
      <w:pPr>
        <w:spacing w:line="200" w:lineRule="exact"/>
      </w:pPr>
    </w:p>
    <w:p w14:paraId="2283CF84" w14:textId="77777777" w:rsidR="008002CE" w:rsidRDefault="008002CE">
      <w:pPr>
        <w:spacing w:line="200" w:lineRule="exact"/>
      </w:pPr>
    </w:p>
    <w:p w14:paraId="35BCB360" w14:textId="77777777" w:rsidR="008002CE" w:rsidRDefault="008002CE">
      <w:pPr>
        <w:spacing w:line="200" w:lineRule="exact"/>
      </w:pPr>
    </w:p>
    <w:p w14:paraId="233A3B19" w14:textId="77777777" w:rsidR="008002CE" w:rsidRDefault="008002CE">
      <w:pPr>
        <w:spacing w:line="200" w:lineRule="exact"/>
      </w:pPr>
    </w:p>
    <w:p w14:paraId="0BFA0407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1)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4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x?</w:t>
      </w:r>
    </w:p>
    <w:p w14:paraId="11794122" w14:textId="77777777" w:rsidR="008002CE" w:rsidRDefault="008002CE">
      <w:pPr>
        <w:spacing w:line="200" w:lineRule="exact"/>
      </w:pPr>
    </w:p>
    <w:p w14:paraId="73C47EDA" w14:textId="77777777" w:rsidR="008002CE" w:rsidRDefault="008002CE">
      <w:pPr>
        <w:spacing w:line="200" w:lineRule="exact"/>
      </w:pPr>
    </w:p>
    <w:p w14:paraId="544378AA" w14:textId="77777777" w:rsidR="008002CE" w:rsidRDefault="008002CE">
      <w:pPr>
        <w:spacing w:line="200" w:lineRule="exact"/>
      </w:pPr>
    </w:p>
    <w:p w14:paraId="3B78FB2F" w14:textId="77777777" w:rsidR="008002CE" w:rsidRDefault="008002CE">
      <w:pPr>
        <w:spacing w:line="200" w:lineRule="exact"/>
      </w:pPr>
    </w:p>
    <w:p w14:paraId="2B49035B" w14:textId="77777777" w:rsidR="008002CE" w:rsidRDefault="008002CE">
      <w:pPr>
        <w:spacing w:before="9" w:line="220" w:lineRule="exact"/>
        <w:rPr>
          <w:sz w:val="22"/>
          <w:szCs w:val="22"/>
        </w:rPr>
      </w:pPr>
    </w:p>
    <w:p w14:paraId="2B128643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2)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</w:p>
    <w:p w14:paraId="00B587C5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f(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ru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</w:p>
    <w:p w14:paraId="4F26325C" w14:textId="77777777" w:rsidR="008002CE" w:rsidRDefault="00874C49">
      <w:pPr>
        <w:spacing w:before="13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a”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0766CA32" w14:textId="77777777" w:rsidR="008002CE" w:rsidRDefault="00874C49">
      <w:pPr>
        <w:spacing w:line="320" w:lineRule="exact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</w:p>
    <w:p w14:paraId="0D6785C8" w14:textId="77777777" w:rsidR="008002CE" w:rsidRDefault="00874C49">
      <w:pPr>
        <w:spacing w:line="340" w:lineRule="exact"/>
        <w:ind w:left="82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”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);</w:t>
      </w:r>
      <w:proofErr w:type="gramEnd"/>
    </w:p>
    <w:p w14:paraId="5784042D" w14:textId="77777777" w:rsidR="008002CE" w:rsidRDefault="00874C49">
      <w:pPr>
        <w:spacing w:before="6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7EA106DD" w14:textId="77777777" w:rsidR="008002CE" w:rsidRDefault="00874C49">
      <w:pPr>
        <w:spacing w:line="340" w:lineRule="exact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o/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:</w:t>
      </w:r>
    </w:p>
    <w:p w14:paraId="0291484C" w14:textId="77777777" w:rsidR="008002CE" w:rsidRDefault="008002CE">
      <w:pPr>
        <w:spacing w:line="120" w:lineRule="exact"/>
        <w:rPr>
          <w:sz w:val="13"/>
          <w:szCs w:val="13"/>
        </w:rPr>
      </w:pPr>
    </w:p>
    <w:p w14:paraId="1A8F3067" w14:textId="77777777" w:rsidR="008002CE" w:rsidRDefault="008002CE">
      <w:pPr>
        <w:spacing w:line="200" w:lineRule="exact"/>
      </w:pPr>
    </w:p>
    <w:p w14:paraId="02409A0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3)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ja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ri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?</w:t>
      </w:r>
    </w:p>
    <w:p w14:paraId="03615796" w14:textId="77777777" w:rsidR="008002CE" w:rsidRDefault="008002CE">
      <w:pPr>
        <w:spacing w:before="8" w:line="100" w:lineRule="exact"/>
        <w:rPr>
          <w:sz w:val="10"/>
          <w:szCs w:val="10"/>
        </w:rPr>
      </w:pPr>
    </w:p>
    <w:p w14:paraId="4869B796" w14:textId="77777777" w:rsidR="008002CE" w:rsidRDefault="008002CE">
      <w:pPr>
        <w:spacing w:line="200" w:lineRule="exact"/>
      </w:pPr>
    </w:p>
    <w:p w14:paraId="1AB4D8C4" w14:textId="77777777" w:rsidR="008002CE" w:rsidRDefault="008002CE">
      <w:pPr>
        <w:spacing w:line="200" w:lineRule="exact"/>
      </w:pPr>
    </w:p>
    <w:p w14:paraId="26EC953F" w14:textId="77777777" w:rsidR="008002CE" w:rsidRDefault="008002CE">
      <w:pPr>
        <w:spacing w:line="200" w:lineRule="exact"/>
      </w:pPr>
    </w:p>
    <w:p w14:paraId="5D2654A5" w14:textId="77777777" w:rsidR="008002CE" w:rsidRDefault="008002CE">
      <w:pPr>
        <w:spacing w:line="200" w:lineRule="exact"/>
      </w:pPr>
    </w:p>
    <w:p w14:paraId="228A3814" w14:textId="77777777" w:rsidR="008002CE" w:rsidRDefault="008002CE">
      <w:pPr>
        <w:spacing w:line="200" w:lineRule="exact"/>
      </w:pPr>
    </w:p>
    <w:p w14:paraId="2B960D97" w14:textId="77777777" w:rsidR="008002CE" w:rsidRDefault="008002CE">
      <w:pPr>
        <w:spacing w:line="200" w:lineRule="exact"/>
      </w:pPr>
    </w:p>
    <w:p w14:paraId="369427C8" w14:textId="77777777" w:rsidR="008002CE" w:rsidRDefault="008002CE">
      <w:pPr>
        <w:spacing w:line="200" w:lineRule="exact"/>
      </w:pPr>
    </w:p>
    <w:p w14:paraId="6CC6F9E5" w14:textId="77777777" w:rsidR="008002CE" w:rsidRDefault="008002CE">
      <w:pPr>
        <w:spacing w:line="200" w:lineRule="exact"/>
      </w:pPr>
    </w:p>
    <w:p w14:paraId="286DC90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4)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ic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sw</w:t>
      </w:r>
      <w:r>
        <w:rPr>
          <w:rFonts w:ascii="Calibri" w:eastAsia="Calibri" w:hAnsi="Calibri" w:cs="Calibri"/>
          <w:sz w:val="28"/>
          <w:szCs w:val="28"/>
        </w:rPr>
        <w:t>it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?</w:t>
      </w:r>
    </w:p>
    <w:p w14:paraId="16C57DFD" w14:textId="77777777" w:rsidR="008002CE" w:rsidRDefault="008002CE">
      <w:pPr>
        <w:spacing w:line="200" w:lineRule="exact"/>
      </w:pPr>
    </w:p>
    <w:p w14:paraId="317F1D17" w14:textId="77777777" w:rsidR="008002CE" w:rsidRDefault="008002CE">
      <w:pPr>
        <w:spacing w:line="200" w:lineRule="exact"/>
      </w:pPr>
    </w:p>
    <w:p w14:paraId="748BCE73" w14:textId="77777777" w:rsidR="008002CE" w:rsidRDefault="008002CE">
      <w:pPr>
        <w:spacing w:line="200" w:lineRule="exact"/>
      </w:pPr>
    </w:p>
    <w:p w14:paraId="327BFC7A" w14:textId="77777777" w:rsidR="008002CE" w:rsidRDefault="008002CE">
      <w:pPr>
        <w:spacing w:line="200" w:lineRule="exact"/>
      </w:pPr>
    </w:p>
    <w:p w14:paraId="5991A0F9" w14:textId="77777777" w:rsidR="008002CE" w:rsidRDefault="008002CE">
      <w:pPr>
        <w:spacing w:line="200" w:lineRule="exact"/>
      </w:pPr>
    </w:p>
    <w:p w14:paraId="42D94354" w14:textId="77777777" w:rsidR="008002CE" w:rsidRDefault="008002CE">
      <w:pPr>
        <w:spacing w:line="200" w:lineRule="exact"/>
      </w:pPr>
    </w:p>
    <w:p w14:paraId="23F8C350" w14:textId="77777777" w:rsidR="008002CE" w:rsidRDefault="008002CE">
      <w:pPr>
        <w:spacing w:line="200" w:lineRule="exact"/>
      </w:pPr>
    </w:p>
    <w:p w14:paraId="196986B7" w14:textId="77777777" w:rsidR="008002CE" w:rsidRDefault="008002CE">
      <w:pPr>
        <w:spacing w:line="200" w:lineRule="exact"/>
      </w:pPr>
    </w:p>
    <w:p w14:paraId="0061EC3B" w14:textId="77777777" w:rsidR="008002CE" w:rsidRDefault="008002CE">
      <w:pPr>
        <w:spacing w:line="200" w:lineRule="exact"/>
      </w:pPr>
    </w:p>
    <w:p w14:paraId="47B04D6E" w14:textId="77777777" w:rsidR="008002CE" w:rsidRDefault="008002CE">
      <w:pPr>
        <w:spacing w:before="5" w:line="260" w:lineRule="exact"/>
        <w:rPr>
          <w:sz w:val="26"/>
          <w:szCs w:val="26"/>
        </w:rPr>
        <w:sectPr w:rsidR="008002CE" w:rsidSect="003050B7">
          <w:pgSz w:w="11940" w:h="16860"/>
          <w:pgMar w:top="640" w:right="1200" w:bottom="280" w:left="1340" w:header="720" w:footer="720" w:gutter="0"/>
          <w:cols w:space="720"/>
        </w:sectPr>
      </w:pPr>
    </w:p>
    <w:p w14:paraId="51973F11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w w:val="95"/>
          <w:sz w:val="26"/>
          <w:szCs w:val="26"/>
        </w:rPr>
        <w:t>1</w:t>
      </w:r>
      <w:r>
        <w:rPr>
          <w:rFonts w:ascii="Calibri" w:eastAsia="Calibri" w:hAnsi="Calibri" w:cs="Calibri"/>
          <w:w w:val="95"/>
          <w:sz w:val="26"/>
          <w:szCs w:val="26"/>
        </w:rPr>
        <w:t>5)</w:t>
      </w:r>
      <w:r>
        <w:rPr>
          <w:spacing w:val="-20"/>
          <w:w w:val="95"/>
          <w:sz w:val="26"/>
          <w:szCs w:val="26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su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t</w:t>
      </w:r>
    </w:p>
    <w:p w14:paraId="325B49B1" w14:textId="77777777" w:rsidR="008002CE" w:rsidRDefault="00874C49">
      <w:pPr>
        <w:spacing w:line="320" w:lineRule="exact"/>
        <w:ind w:left="10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let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=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[1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proofErr w:type="gramStart"/>
      <w:r>
        <w:rPr>
          <w:rFonts w:ascii="Calibri" w:eastAsia="Calibri" w:hAnsi="Calibri" w:cs="Calibri"/>
          <w:sz w:val="28"/>
          <w:szCs w:val="28"/>
        </w:rPr>
        <w:t>];</w:t>
      </w:r>
      <w:proofErr w:type="gramEnd"/>
    </w:p>
    <w:p w14:paraId="7326CEF5" w14:textId="77777777" w:rsidR="008002CE" w:rsidRDefault="00874C49">
      <w:pPr>
        <w:tabs>
          <w:tab w:val="left" w:pos="3100"/>
        </w:tabs>
        <w:spacing w:line="320" w:lineRule="exact"/>
        <w:ind w:left="100" w:right="-62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[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2DE8E08" w14:textId="77777777" w:rsidR="008002CE" w:rsidRDefault="00874C49">
      <w:pPr>
        <w:tabs>
          <w:tab w:val="left" w:pos="3100"/>
        </w:tabs>
        <w:spacing w:line="340" w:lineRule="exact"/>
        <w:ind w:left="100" w:right="-62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[</w:t>
      </w: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EFB9AA8" w14:textId="77777777" w:rsidR="008002CE" w:rsidRDefault="00874C49">
      <w:pPr>
        <w:tabs>
          <w:tab w:val="left" w:pos="3100"/>
        </w:tabs>
        <w:spacing w:before="1"/>
        <w:ind w:left="100" w:right="-71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[1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568D907" w14:textId="77777777" w:rsidR="008002CE" w:rsidRDefault="00874C49">
      <w:pPr>
        <w:tabs>
          <w:tab w:val="left" w:pos="3100"/>
        </w:tabs>
        <w:spacing w:line="340" w:lineRule="exact"/>
        <w:ind w:left="100" w:right="-62"/>
        <w:rPr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pacing w:val="-2"/>
          <w:sz w:val="28"/>
          <w:szCs w:val="28"/>
        </w:rPr>
        <w:t>[</w:t>
      </w:r>
      <w:r>
        <w:rPr>
          <w:rFonts w:ascii="Calibri" w:eastAsia="Calibri" w:hAnsi="Calibri" w:cs="Calibri"/>
          <w:sz w:val="28"/>
          <w:szCs w:val="28"/>
        </w:rPr>
        <w:t>-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]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125AABA6" w14:textId="77777777" w:rsidR="008002CE" w:rsidRDefault="00874C49">
      <w:pPr>
        <w:spacing w:line="200" w:lineRule="exact"/>
      </w:pPr>
      <w:r>
        <w:br w:type="column"/>
      </w:r>
    </w:p>
    <w:p w14:paraId="3B77CB6F" w14:textId="77777777" w:rsidR="008002CE" w:rsidRDefault="008002CE">
      <w:pPr>
        <w:spacing w:line="200" w:lineRule="exact"/>
      </w:pPr>
    </w:p>
    <w:p w14:paraId="7DC429C7" w14:textId="77777777" w:rsidR="008002CE" w:rsidRDefault="008002CE">
      <w:pPr>
        <w:spacing w:before="8" w:line="280" w:lineRule="exact"/>
        <w:rPr>
          <w:sz w:val="28"/>
          <w:szCs w:val="28"/>
        </w:rPr>
      </w:pPr>
    </w:p>
    <w:p w14:paraId="6983A9EE" w14:textId="77777777" w:rsidR="008002CE" w:rsidRDefault="00874C49">
      <w:pPr>
        <w:tabs>
          <w:tab w:val="left" w:pos="3260"/>
          <w:tab w:val="left" w:pos="3480"/>
        </w:tabs>
        <w:spacing w:line="237" w:lineRule="auto"/>
        <w:ind w:right="2126"/>
        <w:rPr>
          <w:sz w:val="28"/>
          <w:szCs w:val="28"/>
        </w:rPr>
        <w:sectPr w:rsidR="008002CE" w:rsidSect="003050B7">
          <w:type w:val="continuous"/>
          <w:pgSz w:w="11940" w:h="16860"/>
          <w:pgMar w:top="640" w:right="120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0</w:t>
      </w:r>
      <w:proofErr w:type="gramStart"/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proofErr w:type="gramEnd"/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r>
        <w:rPr>
          <w:w w:val="142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r>
        <w:rPr>
          <w:w w:val="142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arr1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  <w:r>
        <w:rPr>
          <w:sz w:val="28"/>
          <w:szCs w:val="28"/>
          <w:u w:val="single" w:color="000000"/>
        </w:rPr>
        <w:tab/>
      </w:r>
    </w:p>
    <w:p w14:paraId="7B1B0C5D" w14:textId="74D6476D" w:rsidR="008002CE" w:rsidRDefault="008002CE">
      <w:pPr>
        <w:spacing w:line="200" w:lineRule="exact"/>
      </w:pPr>
    </w:p>
    <w:p w14:paraId="57B6441E" w14:textId="77777777" w:rsidR="008002CE" w:rsidRDefault="008002CE">
      <w:pPr>
        <w:spacing w:line="200" w:lineRule="exact"/>
      </w:pPr>
    </w:p>
    <w:p w14:paraId="06602851" w14:textId="77777777" w:rsidR="008002CE" w:rsidRDefault="008002CE">
      <w:pPr>
        <w:spacing w:line="200" w:lineRule="exact"/>
      </w:pPr>
    </w:p>
    <w:p w14:paraId="479FF43B" w14:textId="77777777" w:rsidR="008002CE" w:rsidRDefault="008002CE">
      <w:pPr>
        <w:spacing w:before="5" w:line="120" w:lineRule="exact"/>
        <w:rPr>
          <w:sz w:val="13"/>
          <w:szCs w:val="13"/>
        </w:rPr>
      </w:pPr>
    </w:p>
    <w:p w14:paraId="5E6955B8" w14:textId="77777777" w:rsidR="008002CE" w:rsidRDefault="008002CE">
      <w:pPr>
        <w:spacing w:line="200" w:lineRule="exact"/>
      </w:pPr>
    </w:p>
    <w:p w14:paraId="0A0A6F54" w14:textId="77777777" w:rsidR="008002CE" w:rsidRDefault="00874C49">
      <w:pPr>
        <w:ind w:left="100" w:right="-6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6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4D5DAA2E" w14:textId="77777777" w:rsidR="008002CE" w:rsidRDefault="00874C49">
      <w:pPr>
        <w:spacing w:line="340" w:lineRule="exact"/>
        <w:ind w:left="47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D567730" w14:textId="77777777" w:rsidR="008002CE" w:rsidRDefault="00874C49">
      <w:pPr>
        <w:spacing w:line="340" w:lineRule="exact"/>
        <w:rPr>
          <w:rFonts w:ascii="Calibri" w:eastAsia="Calibri" w:hAnsi="Calibri" w:cs="Calibri"/>
          <w:sz w:val="28"/>
          <w:szCs w:val="28"/>
        </w:rPr>
        <w:sectPr w:rsidR="008002CE" w:rsidSect="003050B7">
          <w:type w:val="continuous"/>
          <w:pgSz w:w="11940" w:h="16860"/>
          <w:pgMar w:top="640" w:right="1200" w:bottom="280" w:left="1340" w:header="720" w:footer="720" w:gutter="0"/>
          <w:cols w:space="720"/>
        </w:sectPr>
      </w:pPr>
      <w:r>
        <w:br w:type="column"/>
      </w:r>
      <w:r>
        <w:rPr>
          <w:rFonts w:ascii="Calibri" w:eastAsia="Calibri" w:hAnsi="Calibri" w:cs="Calibri"/>
          <w:b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rac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ape</w:t>
      </w:r>
      <w:r>
        <w:rPr>
          <w:rFonts w:ascii="Calibri" w:eastAsia="Calibri" w:hAnsi="Calibri" w:cs="Calibri"/>
          <w:b/>
          <w:sz w:val="28"/>
          <w:szCs w:val="28"/>
        </w:rPr>
        <w:t>r</w:t>
      </w:r>
    </w:p>
    <w:p w14:paraId="19272310" w14:textId="53AA2087" w:rsidR="008002CE" w:rsidRDefault="008002CE">
      <w:pPr>
        <w:spacing w:line="200" w:lineRule="exact"/>
      </w:pPr>
    </w:p>
    <w:p w14:paraId="0D78E040" w14:textId="77777777" w:rsidR="008002CE" w:rsidRDefault="008002CE">
      <w:pPr>
        <w:spacing w:line="200" w:lineRule="exact"/>
      </w:pPr>
    </w:p>
    <w:p w14:paraId="713FBD01" w14:textId="77777777" w:rsidR="008002CE" w:rsidRDefault="008002CE">
      <w:pPr>
        <w:spacing w:before="11" w:line="280" w:lineRule="exact"/>
        <w:rPr>
          <w:sz w:val="28"/>
          <w:szCs w:val="28"/>
        </w:rPr>
      </w:pPr>
    </w:p>
    <w:p w14:paraId="3542D3B0" w14:textId="77777777" w:rsidR="008002CE" w:rsidRDefault="00874C49">
      <w:pPr>
        <w:tabs>
          <w:tab w:val="left" w:pos="56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</w:t>
      </w:r>
      <w:r>
        <w:rPr>
          <w:rFonts w:ascii="Calibri" w:eastAsia="Calibri" w:hAnsi="Calibri" w:cs="Calibri"/>
          <w:spacing w:val="9"/>
          <w:w w:val="97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FBFD862" w14:textId="77777777" w:rsidR="008002CE" w:rsidRDefault="00874C49">
      <w:pPr>
        <w:tabs>
          <w:tab w:val="left" w:pos="774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3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w w:val="93"/>
          <w:sz w:val="28"/>
          <w:szCs w:val="28"/>
        </w:rPr>
        <w:t>A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r</w:t>
      </w:r>
      <w:r>
        <w:rPr>
          <w:rFonts w:ascii="Calibri" w:eastAsia="Calibri" w:hAnsi="Calibri" w:cs="Calibri"/>
          <w:w w:val="93"/>
          <w:sz w:val="28"/>
          <w:szCs w:val="28"/>
        </w:rPr>
        <w:t>e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si</w:t>
      </w:r>
      <w:r>
        <w:rPr>
          <w:rFonts w:ascii="Calibri" w:eastAsia="Calibri" w:hAnsi="Calibri" w:cs="Calibri"/>
          <w:spacing w:val="-3"/>
          <w:sz w:val="28"/>
          <w:szCs w:val="28"/>
        </w:rPr>
        <w:t>ne</w:t>
      </w:r>
      <w:r>
        <w:rPr>
          <w:rFonts w:ascii="Calibri" w:eastAsia="Calibri" w:hAnsi="Calibri" w:cs="Calibri"/>
          <w:sz w:val="28"/>
          <w:szCs w:val="28"/>
        </w:rPr>
        <w:t>ss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lo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DDD1273" w14:textId="77777777" w:rsidR="008002CE" w:rsidRDefault="00874C49">
      <w:pPr>
        <w:spacing w:before="1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4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Wha</w:t>
      </w:r>
      <w:r>
        <w:rPr>
          <w:rFonts w:ascii="Calibri" w:eastAsia="Calibri" w:hAnsi="Calibri" w:cs="Calibri"/>
          <w:w w:val="93"/>
          <w:sz w:val="28"/>
          <w:szCs w:val="28"/>
        </w:rPr>
        <w:t>t</w:t>
      </w:r>
      <w:r>
        <w:rPr>
          <w:spacing w:val="28"/>
          <w:w w:val="9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0519A05F" w14:textId="77777777" w:rsidR="008002CE" w:rsidRDefault="008002CE">
      <w:pPr>
        <w:spacing w:line="200" w:lineRule="exact"/>
      </w:pPr>
    </w:p>
    <w:p w14:paraId="432A00C7" w14:textId="77777777" w:rsidR="008002CE" w:rsidRDefault="008002CE">
      <w:pPr>
        <w:spacing w:line="200" w:lineRule="exact"/>
      </w:pPr>
    </w:p>
    <w:p w14:paraId="3D6CA8D6" w14:textId="77777777" w:rsidR="008002CE" w:rsidRDefault="008002CE">
      <w:pPr>
        <w:spacing w:before="18" w:line="260" w:lineRule="exact"/>
        <w:rPr>
          <w:sz w:val="26"/>
          <w:szCs w:val="26"/>
        </w:rPr>
      </w:pPr>
    </w:p>
    <w:p w14:paraId="0C95EBB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spacing w:val="9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or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E809A61" w14:textId="77777777" w:rsidR="008002CE" w:rsidRDefault="008002CE">
      <w:pPr>
        <w:spacing w:line="200" w:lineRule="exact"/>
      </w:pPr>
    </w:p>
    <w:p w14:paraId="56AF5F57" w14:textId="77777777" w:rsidR="008002CE" w:rsidRDefault="008002CE">
      <w:pPr>
        <w:spacing w:line="200" w:lineRule="exact"/>
      </w:pPr>
    </w:p>
    <w:p w14:paraId="20E98039" w14:textId="77777777" w:rsidR="008002CE" w:rsidRDefault="008002CE">
      <w:pPr>
        <w:spacing w:line="200" w:lineRule="exact"/>
      </w:pPr>
    </w:p>
    <w:p w14:paraId="38E8C899" w14:textId="77777777" w:rsidR="008002CE" w:rsidRDefault="008002CE">
      <w:pPr>
        <w:spacing w:line="200" w:lineRule="exact"/>
      </w:pPr>
    </w:p>
    <w:p w14:paraId="556470C5" w14:textId="77777777" w:rsidR="008002CE" w:rsidRDefault="008002CE">
      <w:pPr>
        <w:spacing w:before="9" w:line="220" w:lineRule="exact"/>
        <w:rPr>
          <w:sz w:val="22"/>
          <w:szCs w:val="22"/>
        </w:rPr>
      </w:pPr>
    </w:p>
    <w:p w14:paraId="09471195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6</w:t>
      </w:r>
      <w:r>
        <w:rPr>
          <w:rFonts w:ascii="Calibri" w:eastAsia="Calibri" w:hAnsi="Calibri" w:cs="Calibri"/>
          <w:spacing w:val="9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on?</w:t>
      </w:r>
    </w:p>
    <w:p w14:paraId="067A36B5" w14:textId="77777777" w:rsidR="008002CE" w:rsidRDefault="008002CE">
      <w:pPr>
        <w:spacing w:line="200" w:lineRule="exact"/>
      </w:pPr>
    </w:p>
    <w:p w14:paraId="19916C5D" w14:textId="77777777" w:rsidR="008002CE" w:rsidRDefault="008002CE">
      <w:pPr>
        <w:spacing w:line="200" w:lineRule="exact"/>
      </w:pPr>
    </w:p>
    <w:p w14:paraId="7AF6DE82" w14:textId="77777777" w:rsidR="008002CE" w:rsidRDefault="008002CE">
      <w:pPr>
        <w:spacing w:before="7" w:line="260" w:lineRule="exact"/>
        <w:rPr>
          <w:sz w:val="26"/>
          <w:szCs w:val="26"/>
        </w:rPr>
      </w:pPr>
    </w:p>
    <w:p w14:paraId="5CAFA6DB" w14:textId="77777777" w:rsidR="008002CE" w:rsidRDefault="008002CE">
      <w:pPr>
        <w:spacing w:line="200" w:lineRule="exact"/>
      </w:pPr>
    </w:p>
    <w:p w14:paraId="59A11472" w14:textId="77777777" w:rsidR="008002CE" w:rsidRDefault="008002CE">
      <w:pPr>
        <w:spacing w:before="7" w:line="280" w:lineRule="exact"/>
        <w:rPr>
          <w:sz w:val="28"/>
          <w:szCs w:val="28"/>
        </w:rPr>
      </w:pPr>
    </w:p>
    <w:p w14:paraId="139A410B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Syn</w:t>
      </w:r>
      <w:r>
        <w:rPr>
          <w:rFonts w:ascii="Calibri" w:eastAsia="Calibri" w:hAnsi="Calibri" w:cs="Calibri"/>
          <w:spacing w:val="-3"/>
          <w:sz w:val="28"/>
          <w:szCs w:val="28"/>
        </w:rPr>
        <w:t>ta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fo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1FBDFE7E" w14:textId="77777777" w:rsidR="008002CE" w:rsidRDefault="008002CE">
      <w:pPr>
        <w:spacing w:before="9" w:line="160" w:lineRule="exact"/>
        <w:rPr>
          <w:sz w:val="17"/>
          <w:szCs w:val="17"/>
        </w:rPr>
      </w:pPr>
    </w:p>
    <w:p w14:paraId="56D8E3CA" w14:textId="77777777" w:rsidR="008002CE" w:rsidRDefault="008002CE">
      <w:pPr>
        <w:spacing w:line="200" w:lineRule="exact"/>
      </w:pPr>
    </w:p>
    <w:p w14:paraId="59A7A92D" w14:textId="77777777" w:rsidR="008002CE" w:rsidRDefault="008002CE">
      <w:pPr>
        <w:spacing w:line="200" w:lineRule="exact"/>
      </w:pPr>
    </w:p>
    <w:p w14:paraId="101219AA" w14:textId="77777777" w:rsidR="008002CE" w:rsidRDefault="008002CE">
      <w:pPr>
        <w:spacing w:line="200" w:lineRule="exact"/>
      </w:pPr>
    </w:p>
    <w:p w14:paraId="216F3AF8" w14:textId="77777777" w:rsidR="008002CE" w:rsidRDefault="008002CE">
      <w:pPr>
        <w:spacing w:line="200" w:lineRule="exact"/>
      </w:pPr>
    </w:p>
    <w:p w14:paraId="4335F603" w14:textId="77777777" w:rsidR="008002CE" w:rsidRDefault="008002CE">
      <w:pPr>
        <w:spacing w:line="200" w:lineRule="exact"/>
      </w:pPr>
    </w:p>
    <w:p w14:paraId="082BBA98" w14:textId="77777777" w:rsidR="008002CE" w:rsidRDefault="008002CE">
      <w:pPr>
        <w:spacing w:line="200" w:lineRule="exact"/>
      </w:pPr>
    </w:p>
    <w:p w14:paraId="10A2031B" w14:textId="77777777" w:rsidR="008002CE" w:rsidRDefault="00874C49">
      <w:pPr>
        <w:tabs>
          <w:tab w:val="left" w:pos="846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unc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25DEAE4" w14:textId="77777777" w:rsidR="008002CE" w:rsidRDefault="00874C49">
      <w:pPr>
        <w:tabs>
          <w:tab w:val="left" w:pos="63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9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pr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ow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</w:t>
      </w:r>
      <w:r>
        <w:rPr>
          <w:spacing w:val="20"/>
          <w:sz w:val="28"/>
          <w:szCs w:val="28"/>
          <w:u w:val="single" w:color="000000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808FCA0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pacing w:val="-7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 xml:space="preserve">            </w:t>
      </w:r>
      <w:r>
        <w:rPr>
          <w:spacing w:val="-3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6BD0711F" w14:textId="77777777" w:rsidR="008002CE" w:rsidRDefault="00874C49">
      <w:pPr>
        <w:tabs>
          <w:tab w:val="left" w:pos="8900"/>
        </w:tabs>
        <w:spacing w:before="6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da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b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om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&lt;i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pu</w:t>
      </w:r>
      <w:r>
        <w:rPr>
          <w:rFonts w:ascii="Calibri" w:eastAsia="Calibri" w:hAnsi="Calibri" w:cs="Calibri"/>
          <w:sz w:val="28"/>
          <w:szCs w:val="28"/>
        </w:rPr>
        <w:t>t&gt;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6909ACA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ty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=</w:t>
      </w:r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2"/>
          <w:sz w:val="28"/>
          <w:szCs w:val="28"/>
        </w:rPr>
        <w:t>=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&gt;</w:t>
      </w:r>
    </w:p>
    <w:p w14:paraId="648EF9D8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</w:t>
      </w:r>
    </w:p>
    <w:p w14:paraId="5C13B1BA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7A9619BD" w14:textId="77777777" w:rsidR="008002CE" w:rsidRDefault="008002CE">
      <w:pPr>
        <w:spacing w:line="200" w:lineRule="exact"/>
      </w:pPr>
    </w:p>
    <w:p w14:paraId="6B665A73" w14:textId="77777777" w:rsidR="008002CE" w:rsidRDefault="00874C49">
      <w:pPr>
        <w:tabs>
          <w:tab w:val="left" w:pos="78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13</w:t>
      </w:r>
      <w:r>
        <w:rPr>
          <w:rFonts w:ascii="Calibri" w:eastAsia="Calibri" w:hAnsi="Calibri" w:cs="Calibri"/>
          <w:spacing w:val="14"/>
          <w:w w:val="97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ont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HTML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0A8D21B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w w:val="93"/>
          <w:sz w:val="28"/>
          <w:szCs w:val="28"/>
        </w:rPr>
        <w:t>14</w:t>
      </w:r>
      <w:r>
        <w:rPr>
          <w:rFonts w:ascii="Calibri" w:eastAsia="Calibri" w:hAnsi="Calibri" w:cs="Calibri"/>
          <w:spacing w:val="2"/>
          <w:w w:val="93"/>
          <w:sz w:val="28"/>
          <w:szCs w:val="28"/>
        </w:rPr>
        <w:t>)</w:t>
      </w:r>
      <w:r>
        <w:rPr>
          <w:rFonts w:ascii="Calibri" w:eastAsia="Calibri" w:hAnsi="Calibri" w:cs="Calibri"/>
          <w:spacing w:val="1"/>
          <w:w w:val="93"/>
          <w:sz w:val="28"/>
          <w:szCs w:val="28"/>
        </w:rPr>
        <w:t>Wha</w:t>
      </w:r>
      <w:r>
        <w:rPr>
          <w:rFonts w:ascii="Calibri" w:eastAsia="Calibri" w:hAnsi="Calibri" w:cs="Calibri"/>
          <w:w w:val="93"/>
          <w:sz w:val="28"/>
          <w:szCs w:val="28"/>
        </w:rPr>
        <w:t>t</w:t>
      </w:r>
      <w:r>
        <w:rPr>
          <w:spacing w:val="26"/>
          <w:w w:val="9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et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ML</w:t>
      </w:r>
      <w:proofErr w:type="spellEnd"/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J</w:t>
      </w:r>
      <w:r>
        <w:rPr>
          <w:rFonts w:ascii="Calibri" w:eastAsia="Calibri" w:hAnsi="Calibri" w:cs="Calibri"/>
          <w:spacing w:val="-1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77913809" w14:textId="77777777" w:rsidR="008002CE" w:rsidRDefault="00874C49">
      <w:pPr>
        <w:spacing w:line="340" w:lineRule="exact"/>
        <w:ind w:left="10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91FB67F" w14:textId="77777777" w:rsidR="008002CE" w:rsidRDefault="008002CE">
      <w:pPr>
        <w:spacing w:line="200" w:lineRule="exact"/>
      </w:pPr>
    </w:p>
    <w:p w14:paraId="70A8D81C" w14:textId="77777777" w:rsidR="008002CE" w:rsidRDefault="008002CE">
      <w:pPr>
        <w:spacing w:line="200" w:lineRule="exact"/>
      </w:pPr>
    </w:p>
    <w:p w14:paraId="1877B04C" w14:textId="77777777" w:rsidR="008002CE" w:rsidRDefault="008002CE">
      <w:pPr>
        <w:spacing w:before="5" w:line="280" w:lineRule="exact"/>
        <w:rPr>
          <w:sz w:val="28"/>
          <w:szCs w:val="28"/>
        </w:rPr>
      </w:pPr>
    </w:p>
    <w:p w14:paraId="42B30C7B" w14:textId="77777777" w:rsidR="008002CE" w:rsidRDefault="00000000">
      <w:pPr>
        <w:ind w:left="100" w:right="5680"/>
        <w:rPr>
          <w:rFonts w:ascii="Calibri" w:eastAsia="Calibri" w:hAnsi="Calibri" w:cs="Calibri"/>
          <w:sz w:val="28"/>
          <w:szCs w:val="28"/>
        </w:rPr>
      </w:pPr>
      <w:r>
        <w:pict w14:anchorId="5BE7E6DB">
          <v:shape id="_x0000_s1072" type="#_x0000_t75" style="position:absolute;left:0;text-align:left;margin-left:300.75pt;margin-top:-18.4pt;width:224pt;height:105pt;z-index:-7601;mso-position-horizontal-relative:page">
            <v:imagedata r:id="rId40" o:title=""/>
            <w10:wrap anchorx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15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fir</w:t>
      </w:r>
      <w:r w:rsidR="00874C49">
        <w:rPr>
          <w:rFonts w:ascii="Calibri" w:eastAsia="Calibri" w:hAnsi="Calibri" w:cs="Calibri"/>
          <w:sz w:val="28"/>
          <w:szCs w:val="28"/>
        </w:rPr>
        <w:t>st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e,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s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w</w:t>
      </w:r>
      <w:r w:rsidR="00874C49">
        <w:rPr>
          <w:rFonts w:ascii="Calibri" w:eastAsia="Calibri" w:hAnsi="Calibri" w:cs="Calibri"/>
          <w:sz w:val="28"/>
          <w:szCs w:val="28"/>
        </w:rPr>
        <w:t>i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k</w:t>
      </w:r>
      <w:r w:rsidR="00874C49">
        <w:rPr>
          <w:sz w:val="28"/>
          <w:szCs w:val="28"/>
        </w:rPr>
        <w:t xml:space="preserve"> </w:t>
      </w:r>
      <w:proofErr w:type="spellStart"/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ll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proofErr w:type="spellEnd"/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No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spacing w:val="-1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ll</w:t>
      </w:r>
      <w:r w:rsidR="00874C49">
        <w:rPr>
          <w:spacing w:val="-1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na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2"/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as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to</w:t>
      </w:r>
      <w:proofErr w:type="gramEnd"/>
      <w:r w:rsidR="00874C49">
        <w:rPr>
          <w:spacing w:val="-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sp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ay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Inpu</w:t>
      </w:r>
      <w:r w:rsidR="00874C49">
        <w:rPr>
          <w:rFonts w:ascii="Calibri" w:eastAsia="Calibri" w:hAnsi="Calibri" w:cs="Calibri"/>
          <w:sz w:val="28"/>
          <w:szCs w:val="28"/>
        </w:rPr>
        <w:t>t3</w:t>
      </w:r>
    </w:p>
    <w:p w14:paraId="69F29F5A" w14:textId="77777777" w:rsidR="008002CE" w:rsidRDefault="008002CE">
      <w:pPr>
        <w:spacing w:line="200" w:lineRule="exact"/>
      </w:pPr>
    </w:p>
    <w:p w14:paraId="1BD82347" w14:textId="77777777" w:rsidR="008002CE" w:rsidRDefault="008002CE">
      <w:pPr>
        <w:spacing w:line="200" w:lineRule="exact"/>
      </w:pPr>
    </w:p>
    <w:p w14:paraId="4DCE1DA1" w14:textId="77777777" w:rsidR="008002CE" w:rsidRDefault="008002CE">
      <w:pPr>
        <w:spacing w:line="200" w:lineRule="exact"/>
      </w:pPr>
    </w:p>
    <w:p w14:paraId="77538439" w14:textId="77777777" w:rsidR="008002CE" w:rsidRDefault="008002CE">
      <w:pPr>
        <w:spacing w:line="200" w:lineRule="exact"/>
      </w:pPr>
    </w:p>
    <w:p w14:paraId="5A047DA2" w14:textId="77777777" w:rsidR="008002CE" w:rsidRDefault="008002CE">
      <w:pPr>
        <w:spacing w:before="4" w:line="220" w:lineRule="exact"/>
        <w:rPr>
          <w:sz w:val="22"/>
          <w:szCs w:val="22"/>
        </w:rPr>
      </w:pPr>
    </w:p>
    <w:p w14:paraId="7954A4A9" w14:textId="77777777" w:rsidR="008002CE" w:rsidRDefault="00000000">
      <w:pPr>
        <w:ind w:left="100" w:right="5264"/>
        <w:jc w:val="both"/>
        <w:rPr>
          <w:rFonts w:ascii="Calibri" w:eastAsia="Calibri" w:hAnsi="Calibri" w:cs="Calibri"/>
          <w:sz w:val="28"/>
          <w:szCs w:val="28"/>
        </w:rPr>
      </w:pPr>
      <w:r>
        <w:pict w14:anchorId="6A9050D9">
          <v:shape id="_x0000_s1071" type="#_x0000_t75" style="position:absolute;left:0;text-align:left;margin-left:312pt;margin-top:-27.3pt;width:181.8pt;height:109.4pt;z-index:-7598;mso-position-horizontal-relative:page">
            <v:imagedata r:id="rId41" o:title=""/>
            <w10:wrap anchorx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16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e,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st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wh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lick</w:t>
      </w:r>
      <w:r w:rsidR="00874C49">
        <w:rPr>
          <w:sz w:val="28"/>
          <w:szCs w:val="28"/>
        </w:rPr>
        <w:t xml:space="preserve"> </w:t>
      </w:r>
      <w:proofErr w:type="spellStart"/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ll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proofErr w:type="spellEnd"/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ll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na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is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1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el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em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</w:p>
    <w:p w14:paraId="3F3DEE6A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45F03EA3" w14:textId="77777777" w:rsidR="008002CE" w:rsidRDefault="008002CE">
      <w:pPr>
        <w:spacing w:line="200" w:lineRule="exact"/>
      </w:pPr>
    </w:p>
    <w:p w14:paraId="2C9FBCCC" w14:textId="77777777" w:rsidR="008002CE" w:rsidRDefault="00000000">
      <w:pPr>
        <w:ind w:left="100" w:right="5514"/>
        <w:rPr>
          <w:rFonts w:ascii="Calibri" w:eastAsia="Calibri" w:hAnsi="Calibri" w:cs="Calibri"/>
          <w:sz w:val="28"/>
          <w:szCs w:val="28"/>
        </w:rPr>
      </w:pPr>
      <w:r>
        <w:pict w14:anchorId="3D7A873F">
          <v:shape id="_x0000_s1070" type="#_x0000_t75" style="position:absolute;left:0;text-align:left;margin-left:301.05pt;margin-top:6.45pt;width:225.9pt;height:66.4pt;z-index:-7600;mso-position-horizontal-relative:page">
            <v:imagedata r:id="rId42" o:title=""/>
            <w10:wrap anchorx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17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a,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b</w:t>
      </w:r>
      <w:r w:rsidR="00874C49">
        <w:rPr>
          <w:spacing w:val="-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v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lu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s</w:t>
      </w:r>
      <w:r w:rsidR="00874C49">
        <w:rPr>
          <w:rFonts w:ascii="Calibri" w:eastAsia="Calibri" w:hAnsi="Calibri" w:cs="Calibri"/>
          <w:sz w:val="28"/>
          <w:szCs w:val="28"/>
        </w:rPr>
        <w:t>,</w:t>
      </w:r>
      <w:r w:rsidR="00874C49">
        <w:rPr>
          <w:spacing w:val="-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at</w:t>
      </w:r>
      <w:r w:rsidR="00874C49">
        <w:rPr>
          <w:spacing w:val="3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ev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proofErr w:type="gramEnd"/>
      <w:r w:rsidR="00874C49">
        <w:rPr>
          <w:spacing w:val="-1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B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-1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lick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at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lt</w:t>
      </w:r>
      <w:r w:rsidR="00874C49">
        <w:rPr>
          <w:spacing w:val="-10"/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as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proofErr w:type="gramEnd"/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Di</w:t>
      </w:r>
      <w:r w:rsidR="00874C49">
        <w:rPr>
          <w:rFonts w:ascii="Calibri" w:eastAsia="Calibri" w:hAnsi="Calibri" w:cs="Calibri"/>
          <w:sz w:val="28"/>
          <w:szCs w:val="28"/>
        </w:rPr>
        <w:t>sp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la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out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area.</w:t>
      </w:r>
    </w:p>
    <w:p w14:paraId="071A9FD3" w14:textId="77777777" w:rsidR="008002CE" w:rsidRDefault="008002CE">
      <w:pPr>
        <w:spacing w:before="5" w:line="140" w:lineRule="exact"/>
        <w:rPr>
          <w:sz w:val="14"/>
          <w:szCs w:val="14"/>
        </w:rPr>
      </w:pPr>
    </w:p>
    <w:p w14:paraId="23722098" w14:textId="77777777" w:rsidR="008002CE" w:rsidRDefault="008002CE">
      <w:pPr>
        <w:spacing w:line="200" w:lineRule="exact"/>
      </w:pPr>
    </w:p>
    <w:p w14:paraId="6C5930DF" w14:textId="77777777" w:rsidR="008002CE" w:rsidRDefault="00000000">
      <w:pPr>
        <w:ind w:left="100" w:right="5460"/>
        <w:rPr>
          <w:rFonts w:ascii="Calibri" w:eastAsia="Calibri" w:hAnsi="Calibri" w:cs="Calibri"/>
          <w:sz w:val="28"/>
          <w:szCs w:val="28"/>
        </w:rPr>
      </w:pPr>
      <w:r>
        <w:pict w14:anchorId="20A363BD">
          <v:shapetype id="_x0000_t202" coordsize="21600,21600" o:spt="202" path="m,l,21600r21600,l21600,xe">
            <v:stroke joinstyle="miter"/>
            <v:path gradientshapeok="t" o:connecttype="rect"/>
          </v:shapetype>
          <v:shape id="_x0000_s1069" type="#_x0000_t202" style="position:absolute;left:0;text-align:left;margin-left:298.1pt;margin-top:671.25pt;width:230.95pt;height:136.45pt;z-index:-7602;mso-position-horizontal-relative:page;mso-position-vertical-relative:page" filled="f" stroked="f">
            <v:textbox inset="0,0,0,0">
              <w:txbxContent>
                <w:p w14:paraId="601DF619" w14:textId="77777777" w:rsidR="008002CE" w:rsidRDefault="008002CE">
                  <w:pPr>
                    <w:spacing w:before="6" w:line="120" w:lineRule="exact"/>
                    <w:rPr>
                      <w:sz w:val="12"/>
                      <w:szCs w:val="12"/>
                    </w:rPr>
                  </w:pPr>
                </w:p>
                <w:p w14:paraId="787708D3" w14:textId="77777777" w:rsidR="008002CE" w:rsidRDefault="008002CE">
                  <w:pPr>
                    <w:spacing w:line="200" w:lineRule="exact"/>
                  </w:pPr>
                </w:p>
                <w:p w14:paraId="099A8E80" w14:textId="77777777" w:rsidR="008002CE" w:rsidRDefault="008002CE">
                  <w:pPr>
                    <w:spacing w:line="200" w:lineRule="exact"/>
                  </w:pPr>
                </w:p>
                <w:p w14:paraId="0959841E" w14:textId="77777777" w:rsidR="008002CE" w:rsidRDefault="008002CE">
                  <w:pPr>
                    <w:spacing w:line="200" w:lineRule="exact"/>
                  </w:pPr>
                </w:p>
                <w:p w14:paraId="4A2E2E8B" w14:textId="77777777" w:rsidR="008002CE" w:rsidRDefault="008002CE">
                  <w:pPr>
                    <w:spacing w:line="200" w:lineRule="exact"/>
                  </w:pPr>
                </w:p>
                <w:p w14:paraId="68BC5473" w14:textId="77777777" w:rsidR="008002CE" w:rsidRDefault="008002CE">
                  <w:pPr>
                    <w:spacing w:line="200" w:lineRule="exact"/>
                  </w:pPr>
                </w:p>
                <w:p w14:paraId="1C00A455" w14:textId="77777777" w:rsidR="008002CE" w:rsidRDefault="008002CE">
                  <w:pPr>
                    <w:spacing w:line="200" w:lineRule="exact"/>
                  </w:pPr>
                </w:p>
                <w:p w14:paraId="5FAD2193" w14:textId="77777777" w:rsidR="008002CE" w:rsidRDefault="008002CE">
                  <w:pPr>
                    <w:spacing w:line="200" w:lineRule="exact"/>
                  </w:pPr>
                </w:p>
                <w:p w14:paraId="0FEDF64C" w14:textId="77777777" w:rsidR="008002CE" w:rsidRDefault="008002CE">
                  <w:pPr>
                    <w:spacing w:line="200" w:lineRule="exact"/>
                  </w:pPr>
                </w:p>
                <w:p w14:paraId="370E78AF" w14:textId="77777777" w:rsidR="008002CE" w:rsidRDefault="008002CE">
                  <w:pPr>
                    <w:spacing w:line="200" w:lineRule="exact"/>
                  </w:pPr>
                </w:p>
                <w:p w14:paraId="41389875" w14:textId="77777777" w:rsidR="008002CE" w:rsidRDefault="008002CE">
                  <w:pPr>
                    <w:spacing w:line="200" w:lineRule="exact"/>
                  </w:pPr>
                </w:p>
                <w:p w14:paraId="333D93E6" w14:textId="77777777" w:rsidR="008002CE" w:rsidRDefault="00874C49">
                  <w:pPr>
                    <w:ind w:left="2233"/>
                    <w:rPr>
                      <w:rFonts w:ascii="Calibri Light" w:eastAsia="Calibri Light" w:hAnsi="Calibri Light" w:cs="Calibri Light"/>
                      <w:sz w:val="24"/>
                      <w:szCs w:val="24"/>
                    </w:rPr>
                  </w:pPr>
                  <w:r>
                    <w:rPr>
                      <w:rFonts w:ascii="Calibri Light" w:eastAsia="Calibri Light" w:hAnsi="Calibri Light" w:cs="Calibri Light"/>
                      <w:color w:val="446FC4"/>
                      <w:spacing w:val="-2"/>
                      <w:sz w:val="24"/>
                      <w:szCs w:val="24"/>
                    </w:rPr>
                    <w:t>htt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5"/>
                      <w:sz w:val="24"/>
                      <w:szCs w:val="24"/>
                    </w:rPr>
                    <w:t>p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2"/>
                      <w:sz w:val="24"/>
                      <w:szCs w:val="24"/>
                    </w:rPr>
                    <w:t>s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3"/>
                      <w:sz w:val="24"/>
                      <w:szCs w:val="24"/>
                    </w:rPr>
                    <w:t>://e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4"/>
                      <w:sz w:val="24"/>
                      <w:szCs w:val="24"/>
                    </w:rPr>
                    <w:t>x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3"/>
                      <w:sz w:val="24"/>
                      <w:szCs w:val="24"/>
                    </w:rPr>
                    <w:t>el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4"/>
                      <w:sz w:val="24"/>
                      <w:szCs w:val="24"/>
                    </w:rPr>
                    <w:t>r.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1"/>
                      <w:sz w:val="24"/>
                      <w:szCs w:val="24"/>
                    </w:rPr>
                    <w:t>c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pacing w:val="-3"/>
                      <w:sz w:val="24"/>
                      <w:szCs w:val="24"/>
                    </w:rPr>
                    <w:t>om</w:t>
                  </w:r>
                  <w:r>
                    <w:rPr>
                      <w:rFonts w:ascii="Calibri Light" w:eastAsia="Calibri Light" w:hAnsi="Calibri Light" w:cs="Calibri Light"/>
                      <w:color w:val="446FC4"/>
                      <w:sz w:val="24"/>
                      <w:szCs w:val="24"/>
                    </w:rPr>
                    <w:t>/</w:t>
                  </w:r>
                </w:p>
              </w:txbxContent>
            </v:textbox>
            <w10:wrap anchorx="page" anchory="page"/>
          </v:shape>
        </w:pict>
      </w:r>
      <w:r>
        <w:pict w14:anchorId="37361A0F">
          <v:shape id="_x0000_s1068" type="#_x0000_t75" style="position:absolute;left:0;text-align:left;margin-left:298.1pt;margin-top:671.25pt;width:230.95pt;height:136.45pt;z-index:-7599;mso-position-horizontal-relative:page;mso-position-vertical-relative:page">
            <v:imagedata r:id="rId43" o:title=""/>
            <w10:wrap anchorx="page" anchory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18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a,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b</w:t>
      </w:r>
      <w:r w:rsidR="00874C49">
        <w:rPr>
          <w:spacing w:val="-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v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lu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lick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on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B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tt</w:t>
      </w:r>
      <w:r w:rsidR="00874C49">
        <w:rPr>
          <w:rFonts w:ascii="Calibri" w:eastAsia="Calibri" w:hAnsi="Calibri" w:cs="Calibri"/>
          <w:sz w:val="28"/>
          <w:szCs w:val="28"/>
        </w:rPr>
        <w:t>on,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sw</w:t>
      </w:r>
      <w:r w:rsidR="00874C49">
        <w:rPr>
          <w:rFonts w:ascii="Calibri" w:eastAsia="Calibri" w:hAnsi="Calibri" w:cs="Calibri"/>
          <w:sz w:val="28"/>
          <w:szCs w:val="28"/>
        </w:rPr>
        <w:t>ap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numb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4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pacing w:val="-1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i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-1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spacing w:val="-1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ext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pacing w:val="-1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on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ro</w:t>
      </w:r>
      <w:r w:rsidR="00874C49">
        <w:rPr>
          <w:rFonts w:ascii="Calibri" w:eastAsia="Calibri" w:hAnsi="Calibri" w:cs="Calibri"/>
          <w:sz w:val="28"/>
          <w:szCs w:val="28"/>
        </w:rPr>
        <w:t>ls</w:t>
      </w:r>
    </w:p>
    <w:p w14:paraId="34B4CA0E" w14:textId="77777777" w:rsidR="008002CE" w:rsidRDefault="008002CE">
      <w:pPr>
        <w:spacing w:line="200" w:lineRule="exact"/>
      </w:pPr>
    </w:p>
    <w:p w14:paraId="16B85C6C" w14:textId="77777777" w:rsidR="008002CE" w:rsidRDefault="008002CE">
      <w:pPr>
        <w:spacing w:line="200" w:lineRule="exact"/>
      </w:pPr>
    </w:p>
    <w:p w14:paraId="39BE4CD6" w14:textId="77777777" w:rsidR="008002CE" w:rsidRDefault="008002CE">
      <w:pPr>
        <w:spacing w:before="9" w:line="200" w:lineRule="exact"/>
      </w:pPr>
    </w:p>
    <w:p w14:paraId="39F12016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7268C30E" w14:textId="77777777" w:rsidR="008002CE" w:rsidRDefault="008002CE">
      <w:pPr>
        <w:spacing w:line="200" w:lineRule="exact"/>
      </w:pPr>
    </w:p>
    <w:p w14:paraId="380FF2D6" w14:textId="77777777" w:rsidR="008002CE" w:rsidRDefault="008002CE">
      <w:pPr>
        <w:spacing w:line="200" w:lineRule="exact"/>
      </w:pPr>
    </w:p>
    <w:p w14:paraId="56E3D43B" w14:textId="77777777" w:rsidR="008002CE" w:rsidRDefault="00000000">
      <w:pPr>
        <w:ind w:left="100" w:right="6318"/>
        <w:rPr>
          <w:rFonts w:ascii="Calibri" w:eastAsia="Calibri" w:hAnsi="Calibri" w:cs="Calibri"/>
          <w:sz w:val="28"/>
          <w:szCs w:val="28"/>
        </w:rPr>
      </w:pPr>
      <w:r>
        <w:pict w14:anchorId="5D63CE26">
          <v:shape id="_x0000_s1061" type="#_x0000_t75" style="position:absolute;left:0;text-align:left;margin-left:323pt;margin-top:66.3pt;width:235.85pt;height:83.85pt;z-index:-7596;mso-position-horizontal-relative:page;mso-position-vertical-relative:page">
            <v:imagedata r:id="rId44" o:title=""/>
            <w10:wrap anchorx="page" anchory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19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-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-1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te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spacing w:val="-1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al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al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lick</w:t>
      </w:r>
      <w:r w:rsidR="00874C49">
        <w:rPr>
          <w:spacing w:val="-1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-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cu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bu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spacing w:val="-6"/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hl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proofErr w:type="gramEnd"/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ar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-12"/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as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to</w:t>
      </w:r>
      <w:proofErr w:type="gramEnd"/>
    </w:p>
    <w:p w14:paraId="7D51C920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Box</w:t>
      </w:r>
      <w:r>
        <w:rPr>
          <w:rFonts w:ascii="Calibri" w:eastAsia="Calibri" w:hAnsi="Calibri" w:cs="Calibri"/>
          <w:sz w:val="28"/>
          <w:szCs w:val="28"/>
        </w:rPr>
        <w:t>2</w:t>
      </w:r>
    </w:p>
    <w:p w14:paraId="459DCDD5" w14:textId="77777777" w:rsidR="008002CE" w:rsidRDefault="008002CE">
      <w:pPr>
        <w:spacing w:line="200" w:lineRule="exact"/>
      </w:pPr>
    </w:p>
    <w:p w14:paraId="51EE2BEF" w14:textId="77777777" w:rsidR="008002CE" w:rsidRDefault="008002CE">
      <w:pPr>
        <w:spacing w:line="200" w:lineRule="exact"/>
      </w:pPr>
    </w:p>
    <w:p w14:paraId="39185B92" w14:textId="77777777" w:rsidR="008002CE" w:rsidRDefault="008002CE">
      <w:pPr>
        <w:spacing w:line="200" w:lineRule="exact"/>
      </w:pPr>
    </w:p>
    <w:p w14:paraId="767DD185" w14:textId="77777777" w:rsidR="008002CE" w:rsidRDefault="008002CE">
      <w:pPr>
        <w:spacing w:before="1" w:line="260" w:lineRule="exact"/>
        <w:rPr>
          <w:sz w:val="26"/>
          <w:szCs w:val="26"/>
        </w:rPr>
      </w:pPr>
    </w:p>
    <w:p w14:paraId="53DBC138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p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q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value</w:t>
      </w:r>
    </w:p>
    <w:p w14:paraId="30905C62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2D34E9AE" w14:textId="77777777" w:rsidR="008002CE" w:rsidRDefault="00000000">
      <w:pPr>
        <w:spacing w:line="273" w:lineRule="auto"/>
        <w:ind w:left="432" w:right="6222" w:hanging="22"/>
        <w:jc w:val="both"/>
        <w:rPr>
          <w:rFonts w:ascii="Calibri" w:eastAsia="Calibri" w:hAnsi="Calibri" w:cs="Calibri"/>
          <w:sz w:val="28"/>
          <w:szCs w:val="28"/>
        </w:rPr>
      </w:pPr>
      <w:r>
        <w:pict w14:anchorId="58E8738D">
          <v:shape id="_x0000_s1060" type="#_x0000_t75" style="position:absolute;left:0;text-align:left;margin-left:324.25pt;margin-top:-44.25pt;width:224.5pt;height:106pt;z-index:-7595;mso-position-horizontal-relative:page">
            <v:imagedata r:id="rId45" o:title=""/>
            <w10:wrap anchorx="page"/>
          </v:shape>
        </w:pic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pacing w:val="-1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lick</w:t>
      </w:r>
      <w:r w:rsidR="00874C49">
        <w:rPr>
          <w:spacing w:val="-1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-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b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pacing w:val="-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od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uc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H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d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sp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la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in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on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ro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3</w:t>
      </w:r>
    </w:p>
    <w:p w14:paraId="61F57606" w14:textId="77777777" w:rsidR="008002CE" w:rsidRDefault="008002CE">
      <w:pPr>
        <w:spacing w:line="200" w:lineRule="exact"/>
      </w:pPr>
    </w:p>
    <w:p w14:paraId="20BDBEC4" w14:textId="77777777" w:rsidR="008002CE" w:rsidRDefault="008002CE">
      <w:pPr>
        <w:spacing w:line="200" w:lineRule="exact"/>
      </w:pPr>
    </w:p>
    <w:p w14:paraId="2A4C1EF9" w14:textId="77777777" w:rsidR="008002CE" w:rsidRDefault="008002CE">
      <w:pPr>
        <w:spacing w:before="10" w:line="280" w:lineRule="exact"/>
        <w:rPr>
          <w:sz w:val="28"/>
          <w:szCs w:val="28"/>
        </w:rPr>
      </w:pPr>
    </w:p>
    <w:p w14:paraId="454D1205" w14:textId="77777777" w:rsidR="008002CE" w:rsidRDefault="00000000">
      <w:pPr>
        <w:ind w:left="100" w:right="6125"/>
        <w:jc w:val="both"/>
        <w:rPr>
          <w:rFonts w:ascii="Calibri" w:eastAsia="Calibri" w:hAnsi="Calibri" w:cs="Calibri"/>
          <w:sz w:val="28"/>
          <w:szCs w:val="28"/>
        </w:rPr>
      </w:pPr>
      <w:r>
        <w:pict w14:anchorId="68A5C9B4">
          <v:shape id="_x0000_s1059" type="#_x0000_t75" style="position:absolute;left:0;text-align:left;margin-left:322.7pt;margin-top:-13.25pt;width:231.35pt;height:112.4pt;z-index:-7594;mso-position-horizontal-relative:page">
            <v:imagedata r:id="rId46" o:title=""/>
            <w10:wrap anchorx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21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rs</w:t>
      </w:r>
      <w:r w:rsidR="00874C49">
        <w:rPr>
          <w:spacing w:val="9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r</w:t>
      </w:r>
      <w:r w:rsidR="00874C49">
        <w:rPr>
          <w:rFonts w:ascii="Calibri" w:eastAsia="Calibri" w:hAnsi="Calibri" w:cs="Calibri"/>
          <w:sz w:val="28"/>
          <w:szCs w:val="28"/>
        </w:rPr>
        <w:t>od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pacing w:val="8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e,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st,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Q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y</w:t>
      </w:r>
      <w:r w:rsidR="00874C49">
        <w:rPr>
          <w:rFonts w:ascii="Calibri" w:eastAsia="Calibri" w:hAnsi="Calibri" w:cs="Calibri"/>
          <w:sz w:val="28"/>
          <w:szCs w:val="28"/>
        </w:rPr>
        <w:t>.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No</w:t>
      </w:r>
      <w:r w:rsidR="00874C49">
        <w:rPr>
          <w:rFonts w:ascii="Calibri" w:eastAsia="Calibri" w:hAnsi="Calibri" w:cs="Calibri"/>
          <w:sz w:val="28"/>
          <w:szCs w:val="28"/>
        </w:rPr>
        <w:t>w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if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spacing w:val="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lic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k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al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u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ate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bu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t</w:t>
      </w:r>
      <w:r w:rsidR="00874C49">
        <w:rPr>
          <w:rFonts w:ascii="Calibri" w:eastAsia="Calibri" w:hAnsi="Calibri" w:cs="Calibri"/>
          <w:sz w:val="28"/>
          <w:szCs w:val="28"/>
        </w:rPr>
        <w:t>on</w:t>
      </w:r>
      <w:r w:rsidR="00874C49">
        <w:rPr>
          <w:spacing w:val="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he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b</w:t>
      </w:r>
      <w:r w:rsidR="00874C49">
        <w:rPr>
          <w:rFonts w:ascii="Calibri" w:eastAsia="Calibri" w:hAnsi="Calibri" w:cs="Calibri"/>
          <w:sz w:val="28"/>
          <w:szCs w:val="28"/>
        </w:rPr>
        <w:t>i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ou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pacing w:val="-1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as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to</w:t>
      </w:r>
      <w:proofErr w:type="gramEnd"/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z w:val="28"/>
          <w:szCs w:val="28"/>
        </w:rPr>
        <w:t>is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p</w:t>
      </w:r>
      <w:r w:rsidR="00874C49">
        <w:rPr>
          <w:rFonts w:ascii="Calibri" w:eastAsia="Calibri" w:hAnsi="Calibri" w:cs="Calibri"/>
          <w:sz w:val="28"/>
          <w:szCs w:val="28"/>
        </w:rPr>
        <w:t>l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a</w:t>
      </w:r>
      <w:r w:rsidR="00874C49">
        <w:rPr>
          <w:rFonts w:ascii="Calibri" w:eastAsia="Calibri" w:hAnsi="Calibri" w:cs="Calibri"/>
          <w:sz w:val="28"/>
          <w:szCs w:val="28"/>
        </w:rPr>
        <w:t>y</w:t>
      </w:r>
      <w:r w:rsidR="00874C49">
        <w:rPr>
          <w:spacing w:val="-10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-1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Inpu</w:t>
      </w:r>
      <w:r w:rsidR="00874C49">
        <w:rPr>
          <w:rFonts w:ascii="Calibri" w:eastAsia="Calibri" w:hAnsi="Calibri" w:cs="Calibri"/>
          <w:sz w:val="28"/>
          <w:szCs w:val="28"/>
        </w:rPr>
        <w:t>t4</w:t>
      </w:r>
    </w:p>
    <w:p w14:paraId="38B9224F" w14:textId="77777777" w:rsidR="008002CE" w:rsidRDefault="008002CE">
      <w:pPr>
        <w:spacing w:before="2" w:line="160" w:lineRule="exact"/>
        <w:rPr>
          <w:sz w:val="17"/>
          <w:szCs w:val="17"/>
        </w:rPr>
      </w:pPr>
    </w:p>
    <w:p w14:paraId="3165F808" w14:textId="77777777" w:rsidR="008002CE" w:rsidRDefault="008002CE">
      <w:pPr>
        <w:spacing w:line="200" w:lineRule="exact"/>
      </w:pPr>
    </w:p>
    <w:p w14:paraId="2FE921C0" w14:textId="77777777" w:rsidR="008002CE" w:rsidRDefault="008002CE">
      <w:pPr>
        <w:spacing w:line="200" w:lineRule="exact"/>
      </w:pPr>
    </w:p>
    <w:p w14:paraId="1DC08A3C" w14:textId="77777777" w:rsidR="008002CE" w:rsidRDefault="008002CE">
      <w:pPr>
        <w:spacing w:line="200" w:lineRule="exact"/>
      </w:pPr>
    </w:p>
    <w:p w14:paraId="7E83DE35" w14:textId="77777777" w:rsidR="008002CE" w:rsidRDefault="008002CE">
      <w:pPr>
        <w:spacing w:line="200" w:lineRule="exact"/>
      </w:pPr>
    </w:p>
    <w:p w14:paraId="23F0A339" w14:textId="77777777" w:rsidR="008002CE" w:rsidRDefault="008002CE">
      <w:pPr>
        <w:spacing w:line="200" w:lineRule="exact"/>
      </w:pPr>
    </w:p>
    <w:p w14:paraId="61B280DF" w14:textId="77777777" w:rsidR="008002CE" w:rsidRDefault="008002CE">
      <w:pPr>
        <w:spacing w:line="200" w:lineRule="exact"/>
      </w:pPr>
    </w:p>
    <w:p w14:paraId="1806C993" w14:textId="77777777" w:rsidR="008002CE" w:rsidRDefault="00000000">
      <w:pPr>
        <w:ind w:left="100" w:right="6121"/>
        <w:jc w:val="both"/>
        <w:rPr>
          <w:rFonts w:ascii="Calibri" w:eastAsia="Calibri" w:hAnsi="Calibri" w:cs="Calibri"/>
          <w:sz w:val="28"/>
          <w:szCs w:val="28"/>
        </w:rPr>
      </w:pPr>
      <w:r>
        <w:pict w14:anchorId="3B37E44B">
          <v:shape id="_x0000_s1058" type="#_x0000_t75" style="position:absolute;left:0;text-align:left;margin-left:314.7pt;margin-top:-11.55pt;width:257.65pt;height:120.15pt;z-index:-7593;mso-position-horizontal-relative:page">
            <v:imagedata r:id="rId47" o:title=""/>
            <w10:wrap anchorx="page"/>
          </v:shape>
        </w:pic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22</w:t>
      </w:r>
      <w:r w:rsidR="00874C49">
        <w:rPr>
          <w:rFonts w:ascii="Calibri" w:eastAsia="Calibri" w:hAnsi="Calibri" w:cs="Calibri"/>
          <w:sz w:val="28"/>
          <w:szCs w:val="28"/>
        </w:rPr>
        <w:t>)</w:t>
      </w:r>
      <w:r w:rsidR="00874C49">
        <w:rPr>
          <w:spacing w:val="1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User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r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3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su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bj</w:t>
      </w:r>
      <w:r w:rsidR="00874C49">
        <w:rPr>
          <w:rFonts w:ascii="Calibri" w:eastAsia="Calibri" w:hAnsi="Calibri" w:cs="Calibri"/>
          <w:sz w:val="28"/>
          <w:szCs w:val="28"/>
        </w:rPr>
        <w:t>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m</w:t>
      </w:r>
      <w:r w:rsidR="00874C49">
        <w:rPr>
          <w:rFonts w:ascii="Calibri" w:eastAsia="Calibri" w:hAnsi="Calibri" w:cs="Calibri"/>
          <w:sz w:val="28"/>
          <w:szCs w:val="28"/>
        </w:rPr>
        <w:t>arks,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f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k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total</w:t>
      </w:r>
      <w:r w:rsidR="00874C49">
        <w:rPr>
          <w:spacing w:val="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it</w:t>
      </w:r>
      <w:r w:rsidR="00874C49">
        <w:rPr>
          <w:spacing w:val="5"/>
          <w:sz w:val="28"/>
          <w:szCs w:val="28"/>
        </w:rPr>
        <w:t xml:space="preserve"> </w:t>
      </w:r>
      <w:proofErr w:type="gramStart"/>
      <w:r w:rsidR="00874C49">
        <w:rPr>
          <w:rFonts w:ascii="Calibri" w:eastAsia="Calibri" w:hAnsi="Calibri" w:cs="Calibri"/>
          <w:spacing w:val="-3"/>
          <w:sz w:val="28"/>
          <w:szCs w:val="28"/>
        </w:rPr>
        <w:t>ha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6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to</w:t>
      </w:r>
      <w:proofErr w:type="gramEnd"/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sp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ay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Inpu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4</w:t>
      </w:r>
      <w:r w:rsidR="00874C49">
        <w:rPr>
          <w:rFonts w:ascii="Calibri" w:eastAsia="Calibri" w:hAnsi="Calibri" w:cs="Calibri"/>
          <w:sz w:val="28"/>
          <w:szCs w:val="28"/>
        </w:rPr>
        <w:t>,</w:t>
      </w:r>
      <w:r w:rsidR="00874C49">
        <w:rPr>
          <w:spacing w:val="4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if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ey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li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k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on</w:t>
      </w:r>
      <w:r w:rsidR="00874C49">
        <w:rPr>
          <w:spacing w:val="1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v</w:t>
      </w:r>
      <w:r w:rsidR="00874C49">
        <w:rPr>
          <w:rFonts w:ascii="Calibri" w:eastAsia="Calibri" w:hAnsi="Calibri" w:cs="Calibri"/>
          <w:sz w:val="28"/>
          <w:szCs w:val="28"/>
        </w:rPr>
        <w:t>g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h</w:t>
      </w:r>
      <w:r w:rsidR="00874C49">
        <w:rPr>
          <w:rFonts w:ascii="Calibri" w:eastAsia="Calibri" w:hAnsi="Calibri" w:cs="Calibri"/>
          <w:sz w:val="28"/>
          <w:szCs w:val="28"/>
        </w:rPr>
        <w:t>en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o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le</w:t>
      </w:r>
      <w:r w:rsidR="00874C49">
        <w:rPr>
          <w:rFonts w:ascii="Calibri" w:eastAsia="Calibri" w:hAnsi="Calibri" w:cs="Calibri"/>
          <w:spacing w:val="-4"/>
          <w:sz w:val="28"/>
          <w:szCs w:val="28"/>
        </w:rPr>
        <w:t>c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total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fr</w:t>
      </w:r>
      <w:r w:rsidR="00874C49">
        <w:rPr>
          <w:rFonts w:ascii="Calibri" w:eastAsia="Calibri" w:hAnsi="Calibri" w:cs="Calibri"/>
          <w:sz w:val="28"/>
          <w:szCs w:val="28"/>
        </w:rPr>
        <w:t>om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xt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b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o</w:t>
      </w:r>
      <w:r w:rsidR="00874C49">
        <w:rPr>
          <w:rFonts w:ascii="Calibri" w:eastAsia="Calibri" w:hAnsi="Calibri" w:cs="Calibri"/>
          <w:sz w:val="28"/>
          <w:szCs w:val="28"/>
        </w:rPr>
        <w:t>x4</w:t>
      </w:r>
      <w:r w:rsidR="00874C49">
        <w:rPr>
          <w:spacing w:val="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d</w:t>
      </w:r>
      <w:r w:rsidR="00874C49">
        <w:rPr>
          <w:spacing w:val="2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fi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n</w:t>
      </w:r>
      <w:r w:rsidR="00874C49">
        <w:rPr>
          <w:rFonts w:ascii="Calibri" w:eastAsia="Calibri" w:hAnsi="Calibri" w:cs="Calibri"/>
          <w:sz w:val="28"/>
          <w:szCs w:val="28"/>
        </w:rPr>
        <w:t>d</w:t>
      </w:r>
      <w:r w:rsidR="00874C49">
        <w:rPr>
          <w:spacing w:val="5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1"/>
          <w:sz w:val="28"/>
          <w:szCs w:val="28"/>
        </w:rPr>
        <w:t>v</w:t>
      </w:r>
      <w:r w:rsidR="00874C49">
        <w:rPr>
          <w:rFonts w:ascii="Calibri" w:eastAsia="Calibri" w:hAnsi="Calibri" w:cs="Calibri"/>
          <w:sz w:val="28"/>
          <w:szCs w:val="28"/>
        </w:rPr>
        <w:t>erage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z w:val="28"/>
          <w:szCs w:val="28"/>
        </w:rPr>
        <w:t>t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h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e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d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sp</w:t>
      </w:r>
      <w:r w:rsidR="00874C49">
        <w:rPr>
          <w:rFonts w:ascii="Calibri" w:eastAsia="Calibri" w:hAnsi="Calibri" w:cs="Calibri"/>
          <w:spacing w:val="-3"/>
          <w:sz w:val="28"/>
          <w:szCs w:val="28"/>
        </w:rPr>
        <w:t>l</w:t>
      </w:r>
      <w:r w:rsidR="00874C49">
        <w:rPr>
          <w:rFonts w:ascii="Calibri" w:eastAsia="Calibri" w:hAnsi="Calibri" w:cs="Calibri"/>
          <w:sz w:val="28"/>
          <w:szCs w:val="28"/>
        </w:rPr>
        <w:t>a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y</w:t>
      </w:r>
      <w:r w:rsidR="00874C49">
        <w:rPr>
          <w:rFonts w:ascii="Calibri" w:eastAsia="Calibri" w:hAnsi="Calibri" w:cs="Calibri"/>
          <w:sz w:val="28"/>
          <w:szCs w:val="28"/>
        </w:rPr>
        <w:t>s</w:t>
      </w:r>
      <w:r w:rsidR="00874C49">
        <w:rPr>
          <w:spacing w:val="-7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2"/>
          <w:sz w:val="28"/>
          <w:szCs w:val="28"/>
        </w:rPr>
        <w:t>i</w:t>
      </w:r>
      <w:r w:rsidR="00874C49">
        <w:rPr>
          <w:rFonts w:ascii="Calibri" w:eastAsia="Calibri" w:hAnsi="Calibri" w:cs="Calibri"/>
          <w:sz w:val="28"/>
          <w:szCs w:val="28"/>
        </w:rPr>
        <w:t>n</w:t>
      </w:r>
      <w:r w:rsidR="00874C49">
        <w:rPr>
          <w:spacing w:val="-13"/>
          <w:sz w:val="28"/>
          <w:szCs w:val="28"/>
        </w:rPr>
        <w:t xml:space="preserve"> </w:t>
      </w:r>
      <w:r w:rsidR="00874C49">
        <w:rPr>
          <w:rFonts w:ascii="Calibri" w:eastAsia="Calibri" w:hAnsi="Calibri" w:cs="Calibri"/>
          <w:spacing w:val="-1"/>
          <w:sz w:val="28"/>
          <w:szCs w:val="28"/>
        </w:rPr>
        <w:t>Inpu</w:t>
      </w:r>
      <w:r w:rsidR="00874C49">
        <w:rPr>
          <w:rFonts w:ascii="Calibri" w:eastAsia="Calibri" w:hAnsi="Calibri" w:cs="Calibri"/>
          <w:sz w:val="28"/>
          <w:szCs w:val="28"/>
        </w:rPr>
        <w:t>t5</w:t>
      </w:r>
    </w:p>
    <w:p w14:paraId="576FC8B8" w14:textId="77777777" w:rsidR="008002CE" w:rsidRDefault="008002CE">
      <w:pPr>
        <w:spacing w:line="160" w:lineRule="exact"/>
        <w:rPr>
          <w:sz w:val="17"/>
          <w:szCs w:val="17"/>
        </w:rPr>
      </w:pPr>
    </w:p>
    <w:p w14:paraId="76741D26" w14:textId="77777777" w:rsidR="008002CE" w:rsidRDefault="008002CE">
      <w:pPr>
        <w:spacing w:line="200" w:lineRule="exact"/>
      </w:pPr>
    </w:p>
    <w:p w14:paraId="5F8F20A1" w14:textId="77777777" w:rsidR="008002CE" w:rsidRDefault="008002CE">
      <w:pPr>
        <w:spacing w:line="200" w:lineRule="exact"/>
      </w:pPr>
    </w:p>
    <w:p w14:paraId="10E3BB00" w14:textId="77777777" w:rsidR="008002CE" w:rsidRDefault="008002CE">
      <w:pPr>
        <w:spacing w:line="200" w:lineRule="exact"/>
      </w:pPr>
    </w:p>
    <w:p w14:paraId="0B89A1CE" w14:textId="77777777" w:rsidR="008002CE" w:rsidRDefault="008002CE">
      <w:pPr>
        <w:spacing w:line="200" w:lineRule="exact"/>
      </w:pPr>
    </w:p>
    <w:p w14:paraId="3A111528" w14:textId="77777777" w:rsidR="008002CE" w:rsidRDefault="008002CE">
      <w:pPr>
        <w:spacing w:line="200" w:lineRule="exact"/>
      </w:pPr>
    </w:p>
    <w:p w14:paraId="3C6577A6" w14:textId="77777777" w:rsidR="008002CE" w:rsidRDefault="008002CE">
      <w:pPr>
        <w:spacing w:line="200" w:lineRule="exact"/>
      </w:pPr>
    </w:p>
    <w:p w14:paraId="1BABE629" w14:textId="77777777" w:rsidR="008002CE" w:rsidRDefault="00874C49">
      <w:pPr>
        <w:ind w:left="100" w:right="626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un</w:t>
      </w:r>
      <w:r>
        <w:rPr>
          <w:rFonts w:ascii="Calibri" w:eastAsia="Calibri" w:hAnsi="Calibri" w:cs="Calibri"/>
          <w:sz w:val="28"/>
          <w:szCs w:val="28"/>
        </w:rPr>
        <w:t>t,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4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8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z w:val="28"/>
          <w:szCs w:val="28"/>
        </w:rPr>
        <w:t>ti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proofErr w:type="gramEnd"/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Amou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It</w:t>
      </w:r>
      <w:r>
        <w:rPr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isplay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46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proofErr w:type="gramEnd"/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t5</w:t>
      </w:r>
    </w:p>
    <w:p w14:paraId="2CA977FB" w14:textId="77777777" w:rsidR="008002CE" w:rsidRDefault="008002CE">
      <w:pPr>
        <w:spacing w:line="200" w:lineRule="exact"/>
      </w:pPr>
    </w:p>
    <w:p w14:paraId="7C6C9DCA" w14:textId="77777777" w:rsidR="008002CE" w:rsidRDefault="008002CE">
      <w:pPr>
        <w:spacing w:line="200" w:lineRule="exact"/>
      </w:pPr>
    </w:p>
    <w:p w14:paraId="6DEE44C4" w14:textId="77777777" w:rsidR="008002CE" w:rsidRDefault="008002CE">
      <w:pPr>
        <w:spacing w:line="200" w:lineRule="exact"/>
      </w:pPr>
    </w:p>
    <w:p w14:paraId="68D1131B" w14:textId="77777777" w:rsidR="008002CE" w:rsidRDefault="008002CE">
      <w:pPr>
        <w:spacing w:before="6" w:line="200" w:lineRule="exact"/>
      </w:pPr>
    </w:p>
    <w:p w14:paraId="191DAFB1" w14:textId="77777777" w:rsidR="008002CE" w:rsidRDefault="00874C49">
      <w:pPr>
        <w:ind w:left="100" w:right="601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ro</w:t>
      </w:r>
      <w:r>
        <w:rPr>
          <w:rFonts w:ascii="Calibri" w:eastAsia="Calibri" w:hAnsi="Calibri" w:cs="Calibri"/>
          <w:spacing w:val="-3"/>
          <w:sz w:val="28"/>
          <w:szCs w:val="28"/>
        </w:rPr>
        <w:t>du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e,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gst</w:t>
      </w:r>
      <w:proofErr w:type="spellEnd"/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%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if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k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on</w:t>
      </w:r>
      <w:r>
        <w:rPr>
          <w:spacing w:val="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proofErr w:type="spellEnd"/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13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lick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en</w:t>
      </w:r>
      <w:r>
        <w:rPr>
          <w:spacing w:val="-24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od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+</w:t>
      </w:r>
      <w:r>
        <w:rPr>
          <w:rFonts w:ascii="Calibri" w:eastAsia="Calibri" w:hAnsi="Calibri" w:cs="Calibri"/>
          <w:spacing w:val="-2"/>
          <w:sz w:val="28"/>
          <w:szCs w:val="28"/>
        </w:rPr>
        <w:t>g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t</w:t>
      </w:r>
      <w:proofErr w:type="spellEnd"/>
      <w:r>
        <w:rPr>
          <w:spacing w:val="-20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proofErr w:type="gramEnd"/>
      <w:r>
        <w:rPr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Inpu</w:t>
      </w:r>
      <w:r>
        <w:rPr>
          <w:rFonts w:ascii="Calibri" w:eastAsia="Calibri" w:hAnsi="Calibri" w:cs="Calibri"/>
          <w:spacing w:val="-3"/>
          <w:sz w:val="28"/>
          <w:szCs w:val="28"/>
        </w:rPr>
        <w:t>t5</w:t>
      </w:r>
      <w:r>
        <w:rPr>
          <w:rFonts w:ascii="Calibri" w:eastAsia="Calibri" w:hAnsi="Calibri" w:cs="Calibri"/>
          <w:sz w:val="28"/>
          <w:szCs w:val="28"/>
        </w:rPr>
        <w:t>.</w:t>
      </w:r>
    </w:p>
    <w:p w14:paraId="22E9E98D" w14:textId="77777777" w:rsidR="008002CE" w:rsidRDefault="008002CE">
      <w:pPr>
        <w:spacing w:line="200" w:lineRule="exact"/>
      </w:pPr>
    </w:p>
    <w:p w14:paraId="02B18E4F" w14:textId="77777777" w:rsidR="008002CE" w:rsidRDefault="008002CE">
      <w:pPr>
        <w:spacing w:line="200" w:lineRule="exact"/>
      </w:pPr>
    </w:p>
    <w:p w14:paraId="70AD1622" w14:textId="77777777" w:rsidR="008002CE" w:rsidRDefault="008002CE">
      <w:pPr>
        <w:spacing w:before="4" w:line="280" w:lineRule="exact"/>
        <w:rPr>
          <w:sz w:val="28"/>
          <w:szCs w:val="28"/>
        </w:rPr>
      </w:pPr>
    </w:p>
    <w:p w14:paraId="3B3701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2"/>
          <w:sz w:val="28"/>
          <w:szCs w:val="28"/>
        </w:rPr>
        <w:t>er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for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</w:p>
    <w:p w14:paraId="483BB2EF" w14:textId="77777777" w:rsidR="008002CE" w:rsidRDefault="00874C49">
      <w:pPr>
        <w:spacing w:before="4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ode</w:t>
      </w:r>
    </w:p>
    <w:p w14:paraId="354C617A" w14:textId="77777777" w:rsidR="008002CE" w:rsidRDefault="00874C49">
      <w:pPr>
        <w:spacing w:before="7"/>
        <w:ind w:left="6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&lt;s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&gt;</w:t>
      </w:r>
    </w:p>
    <w:p w14:paraId="4E445950" w14:textId="77777777" w:rsidR="008002CE" w:rsidRDefault="00874C49">
      <w:pPr>
        <w:spacing w:line="320" w:lineRule="exact"/>
        <w:ind w:left="916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3)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{</w:t>
      </w:r>
    </w:p>
    <w:p w14:paraId="2F2343A8" w14:textId="77777777" w:rsidR="008002CE" w:rsidRDefault="00874C49">
      <w:pPr>
        <w:spacing w:before="1"/>
        <w:ind w:left="13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oc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1,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2,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3,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"&lt;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r</w:t>
      </w:r>
      <w:proofErr w:type="spellEnd"/>
      <w:r>
        <w:rPr>
          <w:rFonts w:ascii="Calibri" w:eastAsia="Calibri" w:hAnsi="Calibri" w:cs="Calibri"/>
          <w:sz w:val="28"/>
          <w:szCs w:val="28"/>
        </w:rPr>
        <w:t>&gt;"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76E74597" w14:textId="77777777" w:rsidR="008002CE" w:rsidRDefault="00874C49">
      <w:pPr>
        <w:spacing w:before="8"/>
        <w:ind w:left="86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}</w:t>
      </w:r>
    </w:p>
    <w:p w14:paraId="2165AF96" w14:textId="6B890DC8" w:rsidR="008002CE" w:rsidRDefault="00874C49">
      <w:pPr>
        <w:spacing w:line="320" w:lineRule="exact"/>
        <w:ind w:left="852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fun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_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3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4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spacing w:val="2"/>
          <w:sz w:val="28"/>
          <w:szCs w:val="28"/>
        </w:rPr>
        <w:t>J</w:t>
      </w:r>
      <w:r>
        <w:rPr>
          <w:rFonts w:ascii="Calibri" w:eastAsia="Calibri" w:hAnsi="Calibri" w:cs="Calibri"/>
          <w:spacing w:val="1"/>
          <w:sz w:val="28"/>
          <w:szCs w:val="28"/>
        </w:rPr>
        <w:t>S"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4"/>
          <w:sz w:val="28"/>
          <w:szCs w:val="28"/>
        </w:rPr>
        <w:t>"</w:t>
      </w:r>
      <w:r>
        <w:rPr>
          <w:rFonts w:ascii="Calibri" w:eastAsia="Calibri" w:hAnsi="Calibri" w:cs="Calibri"/>
          <w:spacing w:val="3"/>
          <w:sz w:val="28"/>
          <w:szCs w:val="28"/>
        </w:rPr>
        <w:t>No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pacing w:val="2"/>
          <w:sz w:val="28"/>
          <w:szCs w:val="28"/>
        </w:rPr>
        <w:t>J</w:t>
      </w:r>
      <w:r>
        <w:rPr>
          <w:rFonts w:ascii="Calibri" w:eastAsia="Calibri" w:hAnsi="Calibri" w:cs="Calibri"/>
          <w:spacing w:val="1"/>
          <w:sz w:val="28"/>
          <w:szCs w:val="28"/>
        </w:rPr>
        <w:t>S"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4"/>
          <w:sz w:val="28"/>
          <w:szCs w:val="28"/>
        </w:rPr>
        <w:t>"</w:t>
      </w:r>
      <w:r>
        <w:rPr>
          <w:rFonts w:ascii="Calibri" w:eastAsia="Calibri" w:hAnsi="Calibri" w:cs="Calibri"/>
          <w:spacing w:val="1"/>
          <w:sz w:val="28"/>
          <w:szCs w:val="28"/>
        </w:rPr>
        <w:t>M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4"/>
          <w:sz w:val="28"/>
          <w:szCs w:val="28"/>
        </w:rPr>
        <w:t>o</w:t>
      </w:r>
      <w:r>
        <w:rPr>
          <w:rFonts w:ascii="Calibri" w:eastAsia="Calibri" w:hAnsi="Calibri" w:cs="Calibri"/>
          <w:spacing w:val="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proofErr w:type="spellEnd"/>
      <w:r>
        <w:rPr>
          <w:rFonts w:ascii="Calibri" w:eastAsia="Calibri" w:hAnsi="Calibri" w:cs="Calibri"/>
          <w:spacing w:val="3"/>
          <w:sz w:val="28"/>
          <w:szCs w:val="28"/>
        </w:rPr>
        <w:t>"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550DDF8A" w14:textId="77777777" w:rsidR="008002CE" w:rsidRDefault="00874C49">
      <w:pPr>
        <w:spacing w:line="340" w:lineRule="exact"/>
        <w:ind w:left="161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10458701" w14:textId="77777777" w:rsidR="008002CE" w:rsidRDefault="00874C49">
      <w:pPr>
        <w:spacing w:before="1"/>
        <w:ind w:left="1552" w:right="5851" w:hanging="70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5658EAFB" w14:textId="77777777" w:rsidR="008002CE" w:rsidRDefault="00874C49">
      <w:pPr>
        <w:spacing w:before="15" w:line="320" w:lineRule="exact"/>
        <w:ind w:left="1552" w:right="7745" w:hanging="698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();</w:t>
      </w:r>
      <w:r>
        <w:rPr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2C3B932D" w14:textId="77777777" w:rsidR="008002CE" w:rsidRDefault="00874C49">
      <w:pPr>
        <w:spacing w:line="320" w:lineRule="exact"/>
        <w:ind w:left="854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fun</w:t>
      </w:r>
      <w:r>
        <w:rPr>
          <w:rFonts w:ascii="Calibri" w:eastAsia="Calibri" w:hAnsi="Calibri" w:cs="Calibri"/>
          <w:sz w:val="28"/>
          <w:szCs w:val="28"/>
        </w:rPr>
        <w:t>c</w:t>
      </w:r>
      <w:r>
        <w:rPr>
          <w:rFonts w:ascii="Calibri" w:eastAsia="Calibri" w:hAnsi="Calibri" w:cs="Calibri"/>
          <w:spacing w:val="1"/>
          <w:sz w:val="28"/>
          <w:szCs w:val="28"/>
        </w:rPr>
        <w:t>_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1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spacing w:val="1"/>
          <w:sz w:val="28"/>
          <w:szCs w:val="28"/>
        </w:rPr>
        <w:t>un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1"/>
          <w:sz w:val="28"/>
          <w:szCs w:val="28"/>
        </w:rPr>
        <w:t>ef</w:t>
      </w:r>
      <w:r>
        <w:rPr>
          <w:rFonts w:ascii="Calibri" w:eastAsia="Calibri" w:hAnsi="Calibri" w:cs="Calibri"/>
          <w:spacing w:val="3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rFonts w:ascii="Calibri" w:eastAsia="Calibri" w:hAnsi="Calibri" w:cs="Calibri"/>
          <w:spacing w:val="4"/>
          <w:sz w:val="28"/>
          <w:szCs w:val="28"/>
        </w:rPr>
        <w:t>"</w:t>
      </w:r>
      <w:r>
        <w:rPr>
          <w:rFonts w:ascii="Calibri" w:eastAsia="Calibri" w:hAnsi="Calibri" w:cs="Calibri"/>
          <w:spacing w:val="3"/>
          <w:sz w:val="28"/>
          <w:szCs w:val="28"/>
        </w:rPr>
        <w:t>H</w:t>
      </w:r>
      <w:r>
        <w:rPr>
          <w:rFonts w:ascii="Calibri" w:eastAsia="Calibri" w:hAnsi="Calibri" w:cs="Calibri"/>
          <w:spacing w:val="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lo</w:t>
      </w:r>
      <w:proofErr w:type="spellEnd"/>
      <w:r>
        <w:rPr>
          <w:rFonts w:ascii="Calibri" w:eastAsia="Calibri" w:hAnsi="Calibri" w:cs="Calibri"/>
          <w:spacing w:val="3"/>
          <w:sz w:val="28"/>
          <w:szCs w:val="28"/>
        </w:rPr>
        <w:t>"</w:t>
      </w:r>
      <w:proofErr w:type="gramStart"/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</w:p>
    <w:p w14:paraId="0489DFB9" w14:textId="77777777" w:rsidR="008002CE" w:rsidRDefault="00874C49">
      <w:pPr>
        <w:spacing w:line="340" w:lineRule="exact"/>
        <w:ind w:left="161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8585C6D" w14:textId="77777777" w:rsidR="008002CE" w:rsidRDefault="00874C49">
      <w:pPr>
        <w:spacing w:before="6" w:line="340" w:lineRule="exact"/>
        <w:ind w:left="1612" w:right="6226" w:hanging="761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(n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l,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ll);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Ans:</w:t>
      </w:r>
    </w:p>
    <w:p w14:paraId="30DE9F7C" w14:textId="77777777" w:rsidR="008002CE" w:rsidRDefault="00874C49">
      <w:pPr>
        <w:spacing w:before="8"/>
        <w:ind w:left="53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&lt;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ip</w:t>
      </w:r>
      <w:r>
        <w:rPr>
          <w:rFonts w:ascii="Calibri" w:eastAsia="Calibri" w:hAnsi="Calibri" w:cs="Calibri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&gt;</w:t>
      </w:r>
    </w:p>
    <w:p w14:paraId="67992260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ad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r?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Write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14:paraId="78C89DE7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35EAFBD" w14:textId="77777777" w:rsidR="008002CE" w:rsidRDefault="008002CE">
      <w:pPr>
        <w:spacing w:before="1" w:line="100" w:lineRule="exact"/>
        <w:rPr>
          <w:sz w:val="11"/>
          <w:szCs w:val="11"/>
        </w:rPr>
      </w:pPr>
    </w:p>
    <w:p w14:paraId="2288B337" w14:textId="77777777" w:rsidR="008002CE" w:rsidRDefault="008002CE">
      <w:pPr>
        <w:spacing w:line="200" w:lineRule="exact"/>
      </w:pPr>
    </w:p>
    <w:p w14:paraId="714FF861" w14:textId="77777777" w:rsidR="008002CE" w:rsidRDefault="008002CE">
      <w:pPr>
        <w:spacing w:line="200" w:lineRule="exact"/>
      </w:pPr>
    </w:p>
    <w:p w14:paraId="23F8924F" w14:textId="77777777" w:rsidR="008002CE" w:rsidRDefault="008002CE">
      <w:pPr>
        <w:spacing w:line="200" w:lineRule="exact"/>
      </w:pPr>
    </w:p>
    <w:p w14:paraId="121197ED" w14:textId="77777777" w:rsidR="008002CE" w:rsidRDefault="008002CE">
      <w:pPr>
        <w:spacing w:line="200" w:lineRule="exact"/>
      </w:pPr>
    </w:p>
    <w:p w14:paraId="47FE0D8E" w14:textId="77777777" w:rsidR="008002CE" w:rsidRDefault="008002CE">
      <w:pPr>
        <w:spacing w:line="200" w:lineRule="exact"/>
      </w:pPr>
    </w:p>
    <w:p w14:paraId="785ACBBC" w14:textId="77777777" w:rsidR="008002CE" w:rsidRDefault="008002CE">
      <w:pPr>
        <w:spacing w:line="200" w:lineRule="exact"/>
      </w:pPr>
    </w:p>
    <w:p w14:paraId="4E46F29E" w14:textId="77777777" w:rsidR="008002CE" w:rsidRDefault="008002CE">
      <w:pPr>
        <w:spacing w:line="200" w:lineRule="exact"/>
      </w:pPr>
    </w:p>
    <w:p w14:paraId="12D6730A" w14:textId="77777777" w:rsidR="008002CE" w:rsidRDefault="008002CE">
      <w:pPr>
        <w:spacing w:line="200" w:lineRule="exact"/>
      </w:pPr>
    </w:p>
    <w:p w14:paraId="4807FFBA" w14:textId="77777777" w:rsidR="008002CE" w:rsidRDefault="00874C49">
      <w:pPr>
        <w:tabs>
          <w:tab w:val="left" w:pos="644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27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es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ead</w:t>
      </w:r>
      <w:r>
        <w:rPr>
          <w:spacing w:val="-2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pe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75EA6C24" w14:textId="77777777" w:rsidR="008002CE" w:rsidRDefault="00874C49">
      <w:pPr>
        <w:tabs>
          <w:tab w:val="left" w:pos="7180"/>
        </w:tabs>
        <w:spacing w:before="13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28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pe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2"/>
          <w:sz w:val="28"/>
          <w:szCs w:val="28"/>
        </w:rPr>
        <w:t>to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el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6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ve</w:t>
      </w:r>
      <w:r>
        <w:rPr>
          <w:rFonts w:ascii="Calibri" w:eastAsia="Calibri" w:hAnsi="Calibri" w:cs="Calibri"/>
          <w:spacing w:val="-2"/>
          <w:sz w:val="28"/>
          <w:szCs w:val="28"/>
        </w:rPr>
        <w:t>rsi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3D439EA9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29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rul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spread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op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?</w:t>
      </w:r>
    </w:p>
    <w:p w14:paraId="662A7D5A" w14:textId="77777777" w:rsidR="008002CE" w:rsidRDefault="00874C49">
      <w:pPr>
        <w:spacing w:line="34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0717DC3C" w14:textId="77777777" w:rsidR="008002CE" w:rsidRDefault="008002CE">
      <w:pPr>
        <w:spacing w:line="200" w:lineRule="exact"/>
      </w:pPr>
    </w:p>
    <w:p w14:paraId="3968AAE9" w14:textId="77777777" w:rsidR="008002CE" w:rsidRDefault="008002CE">
      <w:pPr>
        <w:spacing w:line="200" w:lineRule="exact"/>
      </w:pPr>
    </w:p>
    <w:p w14:paraId="7F718090" w14:textId="77777777" w:rsidR="008002CE" w:rsidRDefault="008002CE">
      <w:pPr>
        <w:spacing w:line="200" w:lineRule="exact"/>
      </w:pPr>
    </w:p>
    <w:p w14:paraId="405DFEF0" w14:textId="77777777" w:rsidR="008002CE" w:rsidRDefault="008002CE">
      <w:pPr>
        <w:spacing w:line="200" w:lineRule="exact"/>
      </w:pPr>
    </w:p>
    <w:p w14:paraId="710A02F1" w14:textId="77777777" w:rsidR="008002CE" w:rsidRDefault="008002CE">
      <w:pPr>
        <w:spacing w:before="9" w:line="220" w:lineRule="exact"/>
        <w:rPr>
          <w:sz w:val="22"/>
          <w:szCs w:val="22"/>
        </w:rPr>
      </w:pPr>
    </w:p>
    <w:p w14:paraId="281FDBE0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30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what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efa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s?</w:t>
      </w:r>
    </w:p>
    <w:p w14:paraId="6942F1D2" w14:textId="77777777" w:rsidR="008002CE" w:rsidRDefault="008002CE">
      <w:pPr>
        <w:spacing w:before="6" w:line="260" w:lineRule="exact"/>
        <w:rPr>
          <w:sz w:val="26"/>
          <w:szCs w:val="26"/>
        </w:rPr>
      </w:pPr>
    </w:p>
    <w:p w14:paraId="15E8FFF8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26B07D46" w14:textId="77777777" w:rsidR="008002CE" w:rsidRDefault="008002CE">
      <w:pPr>
        <w:spacing w:line="200" w:lineRule="exact"/>
      </w:pPr>
    </w:p>
    <w:p w14:paraId="5BC2B866" w14:textId="77777777" w:rsidR="008002CE" w:rsidRDefault="008002CE">
      <w:pPr>
        <w:spacing w:line="200" w:lineRule="exact"/>
      </w:pPr>
    </w:p>
    <w:p w14:paraId="58291651" w14:textId="77777777" w:rsidR="008002CE" w:rsidRDefault="00874C49">
      <w:pPr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3B4A0588" w14:textId="77777777" w:rsidR="008002CE" w:rsidRDefault="008002CE">
      <w:pPr>
        <w:spacing w:before="4" w:line="140" w:lineRule="exact"/>
        <w:rPr>
          <w:sz w:val="15"/>
          <w:szCs w:val="15"/>
        </w:rPr>
      </w:pPr>
    </w:p>
    <w:p w14:paraId="21C2FFA9" w14:textId="77777777" w:rsidR="008002CE" w:rsidRDefault="008002CE">
      <w:pPr>
        <w:spacing w:line="200" w:lineRule="exact"/>
      </w:pPr>
    </w:p>
    <w:p w14:paraId="50D6B449" w14:textId="77777777" w:rsidR="008002CE" w:rsidRDefault="00874C49">
      <w:pPr>
        <w:tabs>
          <w:tab w:val="left" w:pos="9300"/>
        </w:tabs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31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w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ass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tha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efa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y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o)?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57CF2FB5" w14:textId="77777777" w:rsidR="008002CE" w:rsidRDefault="00874C49">
      <w:pPr>
        <w:tabs>
          <w:tab w:val="left" w:pos="936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32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und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fa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lue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s/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42660EC4" w14:textId="77777777" w:rsidR="008002CE" w:rsidRDefault="00874C49">
      <w:pPr>
        <w:tabs>
          <w:tab w:val="left" w:pos="8620"/>
        </w:tabs>
        <w:spacing w:line="340" w:lineRule="exact"/>
        <w:ind w:left="100"/>
        <w:rPr>
          <w:sz w:val="28"/>
          <w:szCs w:val="28"/>
        </w:rPr>
      </w:pPr>
      <w:r>
        <w:rPr>
          <w:rFonts w:ascii="Calibri" w:eastAsia="Calibri" w:hAnsi="Calibri" w:cs="Calibri"/>
          <w:spacing w:val="-3"/>
          <w:w w:val="97"/>
          <w:sz w:val="28"/>
          <w:szCs w:val="28"/>
        </w:rPr>
        <w:t>33</w:t>
      </w:r>
      <w:r>
        <w:rPr>
          <w:rFonts w:ascii="Calibri" w:eastAsia="Calibri" w:hAnsi="Calibri" w:cs="Calibri"/>
          <w:w w:val="97"/>
          <w:sz w:val="28"/>
          <w:szCs w:val="28"/>
        </w:rPr>
        <w:t>)</w:t>
      </w:r>
      <w:r>
        <w:rPr>
          <w:spacing w:val="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ll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rr</w:t>
      </w:r>
      <w:r>
        <w:rPr>
          <w:rFonts w:ascii="Calibri" w:eastAsia="Calibri" w:hAnsi="Calibri" w:cs="Calibri"/>
          <w:sz w:val="28"/>
          <w:szCs w:val="28"/>
        </w:rPr>
        <w:t>id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efa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val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s/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?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 w:color="000000"/>
        </w:rPr>
        <w:tab/>
      </w:r>
    </w:p>
    <w:p w14:paraId="60515123" w14:textId="77777777" w:rsidR="008002CE" w:rsidRDefault="00874C49">
      <w:pPr>
        <w:spacing w:line="320" w:lineRule="exact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</w:p>
    <w:p w14:paraId="2AA2A70C" w14:textId="77777777" w:rsidR="008002CE" w:rsidRDefault="00874C49">
      <w:pPr>
        <w:spacing w:line="340" w:lineRule="exact"/>
        <w:ind w:left="53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3CEF5073" w14:textId="77777777" w:rsidR="008002CE" w:rsidRDefault="00874C49">
      <w:pPr>
        <w:spacing w:line="28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6"/>
          <w:position w:val="1"/>
          <w:sz w:val="28"/>
          <w:szCs w:val="28"/>
        </w:rPr>
        <w:t xml:space="preserve">➢ </w:t>
      </w:r>
      <w:r>
        <w:rPr>
          <w:rFonts w:ascii="MS PGothic" w:eastAsia="MS PGothic" w:hAnsi="MS PGothic" w:cs="MS PGothic"/>
          <w:spacing w:val="16"/>
          <w:w w:val="76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proofErr w:type="gramEnd"/>
      <w:r>
        <w:rPr>
          <w:spacing w:val="-1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of</w:t>
      </w:r>
      <w:r>
        <w:rPr>
          <w:spacing w:val="-6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h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r>
        <w:rPr>
          <w:spacing w:val="-12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position w:val="1"/>
          <w:sz w:val="28"/>
          <w:szCs w:val="28"/>
        </w:rPr>
        <w:t>on</w:t>
      </w:r>
      <w:r>
        <w:rPr>
          <w:spacing w:val="-15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is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position w:val="1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b/>
          <w:position w:val="1"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3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b/>
          <w:position w:val="1"/>
          <w:sz w:val="28"/>
          <w:szCs w:val="28"/>
        </w:rPr>
        <w:t>o_</w:t>
      </w:r>
      <w:r>
        <w:rPr>
          <w:rFonts w:ascii="Calibri" w:eastAsia="Calibri" w:hAnsi="Calibri" w:cs="Calibri"/>
          <w:b/>
          <w:spacing w:val="-3"/>
          <w:position w:val="1"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-2"/>
          <w:position w:val="1"/>
          <w:sz w:val="28"/>
          <w:szCs w:val="28"/>
        </w:rPr>
        <w:t>un</w:t>
      </w:r>
      <w:r>
        <w:rPr>
          <w:rFonts w:ascii="Calibri" w:eastAsia="Calibri" w:hAnsi="Calibri" w:cs="Calibri"/>
          <w:b/>
          <w:spacing w:val="1"/>
          <w:position w:val="1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b/>
          <w:position w:val="1"/>
          <w:sz w:val="28"/>
          <w:szCs w:val="28"/>
        </w:rPr>
        <w:t>”</w:t>
      </w:r>
    </w:p>
    <w:p w14:paraId="43EE247E" w14:textId="77777777" w:rsidR="008002CE" w:rsidRDefault="00874C49">
      <w:pPr>
        <w:spacing w:line="32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6"/>
          <w:sz w:val="28"/>
          <w:szCs w:val="28"/>
        </w:rPr>
        <w:t xml:space="preserve">➢ </w:t>
      </w:r>
      <w:r>
        <w:rPr>
          <w:rFonts w:ascii="MS PGothic" w:eastAsia="MS PGothic" w:hAnsi="MS PGothic" w:cs="MS PGothic"/>
          <w:spacing w:val="16"/>
          <w:w w:val="7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proofErr w:type="gramEnd"/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b/>
          <w:sz w:val="28"/>
          <w:szCs w:val="28"/>
        </w:rPr>
        <w:t>w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lc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b/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b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me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b/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f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unc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21FAD203" w14:textId="77777777" w:rsidR="008002CE" w:rsidRDefault="00874C49">
      <w:pPr>
        <w:spacing w:before="8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6"/>
          <w:sz w:val="28"/>
          <w:szCs w:val="28"/>
        </w:rPr>
        <w:t xml:space="preserve">➢ </w:t>
      </w:r>
      <w:r>
        <w:rPr>
          <w:rFonts w:ascii="MS PGothic" w:eastAsia="MS PGothic" w:hAnsi="MS PGothic" w:cs="MS PGothic"/>
          <w:spacing w:val="16"/>
          <w:w w:val="7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all</w:t>
      </w:r>
      <w:proofErr w:type="gramEnd"/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d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m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fu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2E578792" w14:textId="77777777" w:rsidR="008002CE" w:rsidRDefault="00874C49">
      <w:pPr>
        <w:spacing w:before="6" w:line="340" w:lineRule="exact"/>
        <w:ind w:left="472" w:right="475" w:hanging="37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35</w:t>
      </w:r>
      <w:r>
        <w:rPr>
          <w:rFonts w:ascii="Calibri" w:eastAsia="Calibri" w:hAnsi="Calibri" w:cs="Calibri"/>
          <w:spacing w:val="21"/>
          <w:sz w:val="28"/>
          <w:szCs w:val="28"/>
        </w:rPr>
        <w:t>)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ite</w:t>
      </w:r>
      <w:r>
        <w:rPr>
          <w:spacing w:val="-2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sz w:val="28"/>
          <w:szCs w:val="28"/>
        </w:rPr>
        <w:t>gr</w:t>
      </w:r>
      <w:r>
        <w:rPr>
          <w:rFonts w:ascii="Calibri" w:eastAsia="Calibri" w:hAnsi="Calibri" w:cs="Calibri"/>
          <w:sz w:val="28"/>
          <w:szCs w:val="28"/>
        </w:rPr>
        <w:t>am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</w:p>
    <w:p w14:paraId="6EF8B4A4" w14:textId="77777777" w:rsidR="008002CE" w:rsidRDefault="00874C49">
      <w:pPr>
        <w:spacing w:line="28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7"/>
          <w:position w:val="1"/>
          <w:sz w:val="28"/>
          <w:szCs w:val="28"/>
        </w:rPr>
        <w:t xml:space="preserve">✓ </w:t>
      </w:r>
      <w:r>
        <w:rPr>
          <w:rFonts w:ascii="MS PGothic" w:eastAsia="MS PGothic" w:hAnsi="MS PGothic" w:cs="MS PGothic"/>
          <w:spacing w:val="13"/>
          <w:w w:val="7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proofErr w:type="gramEnd"/>
      <w:r>
        <w:rPr>
          <w:spacing w:val="-1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position w:val="1"/>
          <w:sz w:val="28"/>
          <w:szCs w:val="28"/>
        </w:rPr>
        <w:t>f</w:t>
      </w:r>
      <w:r>
        <w:rPr>
          <w:spacing w:val="-9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h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r>
        <w:rPr>
          <w:spacing w:val="-11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position w:val="1"/>
          <w:sz w:val="28"/>
          <w:szCs w:val="28"/>
        </w:rPr>
        <w:t>on</w:t>
      </w:r>
      <w:r>
        <w:rPr>
          <w:spacing w:val="-18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is</w:t>
      </w:r>
      <w:r>
        <w:rPr>
          <w:spacing w:val="-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_</w:t>
      </w:r>
      <w:r>
        <w:rPr>
          <w:rFonts w:ascii="Calibri" w:eastAsia="Calibri" w:hAnsi="Calibri" w:cs="Calibri"/>
          <w:position w:val="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n</w:t>
      </w:r>
      <w:r>
        <w:rPr>
          <w:rFonts w:ascii="Calibri" w:eastAsia="Calibri" w:hAnsi="Calibri" w:cs="Calibri"/>
          <w:position w:val="1"/>
          <w:sz w:val="28"/>
          <w:szCs w:val="28"/>
        </w:rPr>
        <w:t>c</w:t>
      </w:r>
      <w:proofErr w:type="spellEnd"/>
      <w:r>
        <w:rPr>
          <w:rFonts w:ascii="Calibri" w:eastAsia="Calibri" w:hAnsi="Calibri" w:cs="Calibri"/>
          <w:position w:val="1"/>
          <w:sz w:val="28"/>
          <w:szCs w:val="28"/>
        </w:rPr>
        <w:t>”</w:t>
      </w:r>
    </w:p>
    <w:p w14:paraId="5636F827" w14:textId="77777777" w:rsidR="008002CE" w:rsidRDefault="00874C49">
      <w:pPr>
        <w:spacing w:line="380" w:lineRule="exact"/>
        <w:ind w:left="1180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7"/>
          <w:position w:val="-1"/>
          <w:sz w:val="28"/>
          <w:szCs w:val="28"/>
        </w:rPr>
        <w:t xml:space="preserve">✓ </w:t>
      </w:r>
      <w:r>
        <w:rPr>
          <w:rFonts w:ascii="MS PGothic" w:eastAsia="MS PGothic" w:hAnsi="MS PGothic" w:cs="MS PGothic"/>
          <w:spacing w:val="15"/>
          <w:w w:val="77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h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u</w:t>
      </w:r>
      <w:r>
        <w:rPr>
          <w:rFonts w:ascii="Calibri" w:eastAsia="Calibri" w:hAnsi="Calibri" w:cs="Calibri"/>
          <w:position w:val="-1"/>
          <w:sz w:val="28"/>
          <w:szCs w:val="28"/>
        </w:rPr>
        <w:t>ld</w:t>
      </w:r>
      <w:proofErr w:type="gramEnd"/>
      <w:r>
        <w:rPr>
          <w:spacing w:val="-9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4"/>
          <w:position w:val="-1"/>
          <w:sz w:val="28"/>
          <w:szCs w:val="28"/>
        </w:rPr>
        <w:t>c</w:t>
      </w:r>
      <w:r>
        <w:rPr>
          <w:rFonts w:ascii="Calibri" w:eastAsia="Calibri" w:hAnsi="Calibri" w:cs="Calibri"/>
          <w:position w:val="-1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t</w:t>
      </w:r>
      <w:r>
        <w:rPr>
          <w:rFonts w:ascii="Calibri" w:eastAsia="Calibri" w:hAnsi="Calibri" w:cs="Calibri"/>
          <w:position w:val="-1"/>
          <w:sz w:val="28"/>
          <w:szCs w:val="28"/>
        </w:rPr>
        <w:t>ain</w:t>
      </w:r>
      <w:r>
        <w:rPr>
          <w:spacing w:val="-10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f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low</w:t>
      </w:r>
      <w:r>
        <w:rPr>
          <w:rFonts w:ascii="Calibri" w:eastAsia="Calibri" w:hAnsi="Calibri" w:cs="Calibri"/>
          <w:position w:val="-1"/>
          <w:sz w:val="28"/>
          <w:szCs w:val="28"/>
        </w:rPr>
        <w:t>ing</w:t>
      </w:r>
      <w:r>
        <w:rPr>
          <w:spacing w:val="-9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pa</w:t>
      </w:r>
      <w:r>
        <w:rPr>
          <w:rFonts w:ascii="Calibri" w:eastAsia="Calibri" w:hAnsi="Calibri" w:cs="Calibri"/>
          <w:position w:val="-1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m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r</w:t>
      </w:r>
      <w:r>
        <w:rPr>
          <w:rFonts w:ascii="Calibri" w:eastAsia="Calibri" w:hAnsi="Calibri" w:cs="Calibri"/>
          <w:position w:val="-1"/>
          <w:sz w:val="28"/>
          <w:szCs w:val="28"/>
        </w:rPr>
        <w:t>s</w:t>
      </w:r>
    </w:p>
    <w:p w14:paraId="15DAE4AF" w14:textId="77777777" w:rsidR="008002CE" w:rsidRDefault="00874C49">
      <w:pPr>
        <w:spacing w:before="16"/>
        <w:ind w:left="19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pacing w:val="1"/>
          <w:sz w:val="28"/>
          <w:szCs w:val="28"/>
        </w:rPr>
        <w:t>)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rm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h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”</w:t>
      </w:r>
    </w:p>
    <w:p w14:paraId="0983D25D" w14:textId="77777777" w:rsidR="008002CE" w:rsidRDefault="00874C49">
      <w:pPr>
        <w:spacing w:line="340" w:lineRule="exact"/>
        <w:ind w:left="19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pacing w:val="1"/>
          <w:sz w:val="28"/>
          <w:szCs w:val="28"/>
        </w:rPr>
        <w:t>)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wi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th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2"/>
          <w:sz w:val="28"/>
          <w:szCs w:val="28"/>
        </w:rPr>
        <w:t>al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as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“H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”</w:t>
      </w:r>
    </w:p>
    <w:p w14:paraId="2129E386" w14:textId="77777777" w:rsidR="008002CE" w:rsidRDefault="00874C49">
      <w:pPr>
        <w:spacing w:line="280" w:lineRule="exact"/>
        <w:ind w:left="19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3</w:t>
      </w:r>
      <w:r>
        <w:rPr>
          <w:rFonts w:ascii="Calibri" w:eastAsia="Calibri" w:hAnsi="Calibri" w:cs="Calibri"/>
          <w:spacing w:val="1"/>
          <w:position w:val="1"/>
          <w:sz w:val="28"/>
          <w:szCs w:val="28"/>
        </w:rPr>
        <w:t>)</w:t>
      </w:r>
      <w:r>
        <w:rPr>
          <w:rFonts w:ascii="Calibri" w:eastAsia="Calibri" w:hAnsi="Calibri" w:cs="Calibri"/>
          <w:position w:val="1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p</w:t>
      </w:r>
      <w:r>
        <w:rPr>
          <w:rFonts w:ascii="Calibri" w:eastAsia="Calibri" w:hAnsi="Calibri" w:cs="Calibri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position w:val="1"/>
          <w:sz w:val="28"/>
          <w:szCs w:val="28"/>
        </w:rPr>
        <w:t>ad</w:t>
      </w:r>
      <w:r>
        <w:rPr>
          <w:spacing w:val="-13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p</w:t>
      </w:r>
      <w:r>
        <w:rPr>
          <w:rFonts w:ascii="Calibri" w:eastAsia="Calibri" w:hAnsi="Calibri" w:cs="Calibri"/>
          <w:position w:val="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position w:val="1"/>
          <w:sz w:val="28"/>
          <w:szCs w:val="28"/>
        </w:rPr>
        <w:t>r</w:t>
      </w:r>
      <w:r>
        <w:rPr>
          <w:spacing w:val="-9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1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i</w:t>
      </w:r>
      <w:r>
        <w:rPr>
          <w:rFonts w:ascii="Calibri" w:eastAsia="Calibri" w:hAnsi="Calibri" w:cs="Calibri"/>
          <w:position w:val="1"/>
          <w:sz w:val="28"/>
          <w:szCs w:val="28"/>
        </w:rPr>
        <w:t>th</w:t>
      </w:r>
      <w:r>
        <w:rPr>
          <w:spacing w:val="-9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8"/>
          <w:szCs w:val="28"/>
        </w:rPr>
        <w:t>“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position w:val="1"/>
          <w:sz w:val="28"/>
          <w:szCs w:val="28"/>
        </w:rPr>
        <w:t>r</w:t>
      </w:r>
      <w:r>
        <w:rPr>
          <w:rFonts w:ascii="Calibri" w:eastAsia="Calibri" w:hAnsi="Calibri" w:cs="Calibri"/>
          <w:position w:val="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position w:val="1"/>
          <w:sz w:val="28"/>
          <w:szCs w:val="28"/>
        </w:rPr>
        <w:t>3</w:t>
      </w:r>
      <w:r>
        <w:rPr>
          <w:rFonts w:ascii="Calibri" w:eastAsia="Calibri" w:hAnsi="Calibri" w:cs="Calibri"/>
          <w:position w:val="1"/>
          <w:sz w:val="28"/>
          <w:szCs w:val="28"/>
        </w:rPr>
        <w:t>”</w:t>
      </w:r>
    </w:p>
    <w:p w14:paraId="5F0A45D3" w14:textId="77777777" w:rsidR="008002CE" w:rsidRDefault="00874C49">
      <w:pPr>
        <w:spacing w:line="380" w:lineRule="exact"/>
        <w:ind w:left="1183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MS PGothic" w:eastAsia="MS PGothic" w:hAnsi="MS PGothic" w:cs="MS PGothic"/>
          <w:w w:val="77"/>
          <w:position w:val="-1"/>
          <w:sz w:val="28"/>
          <w:szCs w:val="28"/>
        </w:rPr>
        <w:t xml:space="preserve">✓ </w:t>
      </w:r>
      <w:r>
        <w:rPr>
          <w:rFonts w:ascii="MS PGothic" w:eastAsia="MS PGothic" w:hAnsi="MS PGothic" w:cs="MS PGothic"/>
          <w:spacing w:val="13"/>
          <w:w w:val="77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c</w:t>
      </w:r>
      <w:r>
        <w:rPr>
          <w:rFonts w:ascii="Calibri" w:eastAsia="Calibri" w:hAnsi="Calibri" w:cs="Calibri"/>
          <w:position w:val="-1"/>
          <w:sz w:val="28"/>
          <w:szCs w:val="28"/>
        </w:rPr>
        <w:t>all</w:t>
      </w:r>
      <w:proofErr w:type="gramEnd"/>
      <w:r>
        <w:rPr>
          <w:spacing w:val="-17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1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h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spacing w:val="-12"/>
          <w:position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d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m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_</w:t>
      </w:r>
      <w:r>
        <w:rPr>
          <w:rFonts w:ascii="Calibri" w:eastAsia="Calibri" w:hAnsi="Calibri" w:cs="Calibri"/>
          <w:position w:val="-1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n</w:t>
      </w:r>
      <w:r>
        <w:rPr>
          <w:rFonts w:ascii="Calibri" w:eastAsia="Calibri" w:hAnsi="Calibri" w:cs="Calibri"/>
          <w:position w:val="-1"/>
          <w:sz w:val="28"/>
          <w:szCs w:val="28"/>
        </w:rPr>
        <w:t>c</w:t>
      </w:r>
      <w:proofErr w:type="spellEnd"/>
      <w:r>
        <w:rPr>
          <w:spacing w:val="-16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position w:val="-1"/>
          <w:sz w:val="28"/>
          <w:szCs w:val="28"/>
        </w:rPr>
        <w:t>w</w:t>
      </w:r>
      <w:r>
        <w:rPr>
          <w:rFonts w:ascii="Calibri" w:eastAsia="Calibri" w:hAnsi="Calibri" w:cs="Calibri"/>
          <w:position w:val="-1"/>
          <w:sz w:val="28"/>
          <w:szCs w:val="28"/>
        </w:rPr>
        <w:t>it</w:t>
      </w:r>
      <w:r>
        <w:rPr>
          <w:rFonts w:ascii="Calibri" w:eastAsia="Calibri" w:hAnsi="Calibri" w:cs="Calibri"/>
          <w:spacing w:val="-4"/>
          <w:position w:val="-1"/>
          <w:sz w:val="28"/>
          <w:szCs w:val="28"/>
        </w:rPr>
        <w:t>h</w:t>
      </w:r>
      <w:r>
        <w:rPr>
          <w:rFonts w:ascii="Calibri" w:eastAsia="Calibri" w:hAnsi="Calibri" w:cs="Calibri"/>
          <w:position w:val="-1"/>
          <w:sz w:val="28"/>
          <w:szCs w:val="28"/>
        </w:rPr>
        <w:t>out</w:t>
      </w:r>
      <w:r>
        <w:rPr>
          <w:spacing w:val="-20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position w:val="-1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n</w:t>
      </w:r>
      <w:r>
        <w:rPr>
          <w:rFonts w:ascii="Calibri" w:eastAsia="Calibri" w:hAnsi="Calibri" w:cs="Calibri"/>
          <w:position w:val="-1"/>
          <w:sz w:val="28"/>
          <w:szCs w:val="28"/>
        </w:rPr>
        <w:t>y</w:t>
      </w:r>
      <w:r>
        <w:rPr>
          <w:spacing w:val="-14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a</w:t>
      </w:r>
      <w:r>
        <w:rPr>
          <w:rFonts w:ascii="Calibri" w:eastAsia="Calibri" w:hAnsi="Calibri" w:cs="Calibri"/>
          <w:position w:val="-1"/>
          <w:sz w:val="28"/>
          <w:szCs w:val="28"/>
        </w:rPr>
        <w:t>rg</w:t>
      </w:r>
      <w:r>
        <w:rPr>
          <w:rFonts w:ascii="Calibri" w:eastAsia="Calibri" w:hAnsi="Calibri" w:cs="Calibri"/>
          <w:spacing w:val="-3"/>
          <w:position w:val="-1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m</w:t>
      </w:r>
      <w:r>
        <w:rPr>
          <w:rFonts w:ascii="Calibri" w:eastAsia="Calibri" w:hAnsi="Calibri" w:cs="Calibri"/>
          <w:position w:val="-1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position w:val="-1"/>
          <w:sz w:val="28"/>
          <w:szCs w:val="28"/>
        </w:rPr>
        <w:t>n</w:t>
      </w:r>
      <w:r>
        <w:rPr>
          <w:rFonts w:ascii="Calibri" w:eastAsia="Calibri" w:hAnsi="Calibri" w:cs="Calibri"/>
          <w:position w:val="-1"/>
          <w:sz w:val="28"/>
          <w:szCs w:val="28"/>
        </w:rPr>
        <w:t>ts</w:t>
      </w:r>
      <w:r>
        <w:rPr>
          <w:spacing w:val="-15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(n</w:t>
      </w:r>
      <w:r>
        <w:rPr>
          <w:rFonts w:ascii="Calibri" w:eastAsia="Calibri" w:hAnsi="Calibri" w:cs="Calibri"/>
          <w:position w:val="-1"/>
          <w:sz w:val="28"/>
          <w:szCs w:val="28"/>
        </w:rPr>
        <w:t>o</w:t>
      </w:r>
      <w:r>
        <w:rPr>
          <w:spacing w:val="-14"/>
          <w:position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-1"/>
          <w:sz w:val="28"/>
          <w:szCs w:val="28"/>
        </w:rPr>
        <w:t>d</w:t>
      </w:r>
      <w:r>
        <w:rPr>
          <w:rFonts w:ascii="Calibri" w:eastAsia="Calibri" w:hAnsi="Calibri" w:cs="Calibri"/>
          <w:position w:val="-1"/>
          <w:sz w:val="28"/>
          <w:szCs w:val="28"/>
        </w:rPr>
        <w:t>ata)</w:t>
      </w:r>
    </w:p>
    <w:p w14:paraId="282587B2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42D37B8D" w14:textId="77777777" w:rsidR="008002CE" w:rsidRDefault="008002CE">
      <w:pPr>
        <w:spacing w:line="200" w:lineRule="exact"/>
      </w:pPr>
    </w:p>
    <w:p w14:paraId="4637996D" w14:textId="77777777" w:rsidR="008002CE" w:rsidRDefault="00874C49">
      <w:pPr>
        <w:ind w:left="100" w:right="54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36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5E05D631" w14:textId="77777777" w:rsidR="008002CE" w:rsidRDefault="00874C49">
      <w:pPr>
        <w:spacing w:before="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0F70FB6" w14:textId="77777777" w:rsidR="008002CE" w:rsidRDefault="008002CE">
      <w:pPr>
        <w:spacing w:before="1" w:line="120" w:lineRule="exact"/>
        <w:rPr>
          <w:sz w:val="13"/>
          <w:szCs w:val="13"/>
        </w:rPr>
      </w:pPr>
    </w:p>
    <w:p w14:paraId="412280E6" w14:textId="77777777" w:rsidR="008002CE" w:rsidRDefault="008002CE">
      <w:pPr>
        <w:spacing w:line="200" w:lineRule="exact"/>
      </w:pPr>
    </w:p>
    <w:p w14:paraId="63B7D1D7" w14:textId="77777777" w:rsidR="008002CE" w:rsidRDefault="008002CE">
      <w:pPr>
        <w:spacing w:line="200" w:lineRule="exact"/>
      </w:pPr>
    </w:p>
    <w:p w14:paraId="1DFA2097" w14:textId="77777777" w:rsidR="008002CE" w:rsidRDefault="008002CE">
      <w:pPr>
        <w:spacing w:line="200" w:lineRule="exact"/>
      </w:pPr>
    </w:p>
    <w:p w14:paraId="1FC10185" w14:textId="77777777" w:rsidR="008002CE" w:rsidRDefault="008002CE">
      <w:pPr>
        <w:spacing w:line="200" w:lineRule="exact"/>
      </w:pPr>
    </w:p>
    <w:p w14:paraId="4A641BCA" w14:textId="77777777" w:rsidR="008002CE" w:rsidRDefault="008002CE">
      <w:pPr>
        <w:spacing w:line="200" w:lineRule="exact"/>
      </w:pPr>
    </w:p>
    <w:p w14:paraId="7D8AF15E" w14:textId="77777777" w:rsidR="008002CE" w:rsidRDefault="008002CE">
      <w:pPr>
        <w:spacing w:line="200" w:lineRule="exact"/>
      </w:pPr>
    </w:p>
    <w:p w14:paraId="565A8CF2" w14:textId="77777777" w:rsidR="008002CE" w:rsidRDefault="008002CE">
      <w:pPr>
        <w:spacing w:line="200" w:lineRule="exact"/>
      </w:pPr>
    </w:p>
    <w:p w14:paraId="6ADE0C09" w14:textId="77777777" w:rsidR="008002CE" w:rsidRDefault="008002CE">
      <w:pPr>
        <w:spacing w:line="200" w:lineRule="exact"/>
      </w:pPr>
    </w:p>
    <w:p w14:paraId="6380933A" w14:textId="77777777" w:rsidR="008002CE" w:rsidRDefault="008002CE">
      <w:pPr>
        <w:spacing w:line="200" w:lineRule="exact"/>
      </w:pPr>
    </w:p>
    <w:p w14:paraId="569D0FE1" w14:textId="77777777" w:rsidR="008002CE" w:rsidRDefault="008002CE">
      <w:pPr>
        <w:spacing w:line="200" w:lineRule="exact"/>
      </w:pPr>
    </w:p>
    <w:p w14:paraId="62771596" w14:textId="77777777" w:rsidR="008002CE" w:rsidRDefault="008002CE">
      <w:pPr>
        <w:spacing w:line="200" w:lineRule="exact"/>
      </w:pPr>
    </w:p>
    <w:p w14:paraId="0D83F615" w14:textId="77777777" w:rsidR="008002CE" w:rsidRDefault="008002CE">
      <w:pPr>
        <w:spacing w:line="200" w:lineRule="exact"/>
      </w:pPr>
    </w:p>
    <w:p w14:paraId="1A844E43" w14:textId="77777777" w:rsidR="008002CE" w:rsidRDefault="008002CE">
      <w:pPr>
        <w:spacing w:line="200" w:lineRule="exact"/>
      </w:pPr>
    </w:p>
    <w:p w14:paraId="60BB1084" w14:textId="77777777" w:rsidR="008002CE" w:rsidRDefault="00874C49">
      <w:pPr>
        <w:spacing w:line="340" w:lineRule="exact"/>
        <w:ind w:left="100" w:right="53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37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“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xc</w:t>
      </w:r>
      <w:r>
        <w:rPr>
          <w:rFonts w:ascii="Calibri" w:eastAsia="Calibri" w:hAnsi="Calibri" w:cs="Calibri"/>
          <w:b/>
          <w:sz w:val="28"/>
          <w:szCs w:val="28"/>
        </w:rPr>
        <w:t>e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lR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0375904B" w14:textId="77777777" w:rsidR="008002CE" w:rsidRDefault="00874C49">
      <w:pPr>
        <w:spacing w:before="6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502D35C8" w14:textId="77777777" w:rsidR="008002CE" w:rsidRDefault="008002CE">
      <w:pPr>
        <w:spacing w:line="200" w:lineRule="exact"/>
      </w:pPr>
    </w:p>
    <w:p w14:paraId="71751DC2" w14:textId="77777777" w:rsidR="008002CE" w:rsidRDefault="008002CE">
      <w:pPr>
        <w:spacing w:line="200" w:lineRule="exact"/>
      </w:pPr>
    </w:p>
    <w:p w14:paraId="35038F18" w14:textId="77777777" w:rsidR="008002CE" w:rsidRDefault="008002CE">
      <w:pPr>
        <w:spacing w:line="200" w:lineRule="exact"/>
      </w:pPr>
    </w:p>
    <w:p w14:paraId="649549AF" w14:textId="77777777" w:rsidR="008002CE" w:rsidRDefault="008002CE">
      <w:pPr>
        <w:spacing w:line="200" w:lineRule="exact"/>
      </w:pPr>
    </w:p>
    <w:p w14:paraId="4E38A0BB" w14:textId="77777777" w:rsidR="008002CE" w:rsidRDefault="008002CE">
      <w:pPr>
        <w:spacing w:line="200" w:lineRule="exact"/>
      </w:pPr>
    </w:p>
    <w:p w14:paraId="6D7AFDD2" w14:textId="77777777" w:rsidR="008002CE" w:rsidRDefault="008002CE">
      <w:pPr>
        <w:spacing w:line="200" w:lineRule="exact"/>
      </w:pPr>
    </w:p>
    <w:p w14:paraId="226863F7" w14:textId="77777777" w:rsidR="008002CE" w:rsidRDefault="008002CE">
      <w:pPr>
        <w:spacing w:line="200" w:lineRule="exact"/>
      </w:pPr>
    </w:p>
    <w:p w14:paraId="19CFCC2E" w14:textId="77777777" w:rsidR="008002CE" w:rsidRDefault="008002CE">
      <w:pPr>
        <w:spacing w:line="200" w:lineRule="exact"/>
      </w:pPr>
    </w:p>
    <w:p w14:paraId="53D8C532" w14:textId="77777777" w:rsidR="008002CE" w:rsidRDefault="008002CE">
      <w:pPr>
        <w:spacing w:line="200" w:lineRule="exact"/>
      </w:pPr>
    </w:p>
    <w:p w14:paraId="3E11E9C1" w14:textId="77777777" w:rsidR="008002CE" w:rsidRDefault="008002CE">
      <w:pPr>
        <w:spacing w:line="200" w:lineRule="exact"/>
      </w:pPr>
    </w:p>
    <w:p w14:paraId="50415BBE" w14:textId="77777777" w:rsidR="008002CE" w:rsidRDefault="008002CE">
      <w:pPr>
        <w:spacing w:line="200" w:lineRule="exact"/>
      </w:pPr>
    </w:p>
    <w:p w14:paraId="76695E90" w14:textId="77777777" w:rsidR="008002CE" w:rsidRDefault="008002CE">
      <w:pPr>
        <w:spacing w:line="200" w:lineRule="exact"/>
      </w:pPr>
    </w:p>
    <w:p w14:paraId="435DB2A6" w14:textId="77777777" w:rsidR="008002CE" w:rsidRDefault="008002CE">
      <w:pPr>
        <w:spacing w:before="19" w:line="240" w:lineRule="exact"/>
        <w:rPr>
          <w:sz w:val="24"/>
          <w:szCs w:val="24"/>
        </w:rPr>
      </w:pPr>
    </w:p>
    <w:p w14:paraId="4DC4EED2" w14:textId="77777777" w:rsidR="008002CE" w:rsidRDefault="008002CE">
      <w:pPr>
        <w:spacing w:before="6" w:line="140" w:lineRule="exact"/>
        <w:rPr>
          <w:sz w:val="14"/>
          <w:szCs w:val="14"/>
        </w:rPr>
      </w:pPr>
    </w:p>
    <w:p w14:paraId="170ABAF2" w14:textId="77777777" w:rsidR="008002CE" w:rsidRDefault="008002CE">
      <w:pPr>
        <w:spacing w:line="200" w:lineRule="exact"/>
      </w:pPr>
    </w:p>
    <w:p w14:paraId="11B2826D" w14:textId="77777777" w:rsidR="008002CE" w:rsidRDefault="008002CE">
      <w:pPr>
        <w:spacing w:line="200" w:lineRule="exact"/>
      </w:pPr>
    </w:p>
    <w:p w14:paraId="08423F08" w14:textId="77777777" w:rsidR="008002CE" w:rsidRDefault="00874C49">
      <w:pPr>
        <w:spacing w:line="340" w:lineRule="exact"/>
        <w:ind w:left="100" w:right="3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38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Boo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an</w:t>
      </w:r>
      <w:r>
        <w:rPr>
          <w:spacing w:val="-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“</w:t>
      </w:r>
      <w:r>
        <w:rPr>
          <w:rFonts w:ascii="Calibri" w:eastAsia="Calibri" w:hAnsi="Calibri" w:cs="Calibri"/>
          <w:b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ru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”</w:t>
      </w:r>
    </w:p>
    <w:p w14:paraId="7078C88E" w14:textId="77777777" w:rsidR="008002CE" w:rsidRDefault="00874C49">
      <w:pPr>
        <w:spacing w:before="6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64B2E7B2" w14:textId="77777777" w:rsidR="008002CE" w:rsidRDefault="008002CE">
      <w:pPr>
        <w:spacing w:line="180" w:lineRule="exact"/>
        <w:rPr>
          <w:sz w:val="19"/>
          <w:szCs w:val="19"/>
        </w:rPr>
      </w:pPr>
    </w:p>
    <w:p w14:paraId="3E6F7819" w14:textId="77777777" w:rsidR="008002CE" w:rsidRDefault="008002CE">
      <w:pPr>
        <w:spacing w:line="200" w:lineRule="exact"/>
      </w:pPr>
    </w:p>
    <w:p w14:paraId="555F2827" w14:textId="77777777" w:rsidR="008002CE" w:rsidRDefault="008002CE">
      <w:pPr>
        <w:spacing w:line="200" w:lineRule="exact"/>
      </w:pPr>
    </w:p>
    <w:p w14:paraId="3E944E8A" w14:textId="77777777" w:rsidR="008002CE" w:rsidRDefault="008002CE">
      <w:pPr>
        <w:spacing w:line="200" w:lineRule="exact"/>
      </w:pPr>
    </w:p>
    <w:p w14:paraId="5A95CCF6" w14:textId="77777777" w:rsidR="008002CE" w:rsidRDefault="008002CE">
      <w:pPr>
        <w:spacing w:line="200" w:lineRule="exact"/>
      </w:pPr>
    </w:p>
    <w:p w14:paraId="3FE4E87C" w14:textId="77777777" w:rsidR="008002CE" w:rsidRDefault="008002CE">
      <w:pPr>
        <w:spacing w:line="200" w:lineRule="exact"/>
      </w:pPr>
    </w:p>
    <w:p w14:paraId="4BB7C532" w14:textId="77777777" w:rsidR="008002CE" w:rsidRDefault="008002CE">
      <w:pPr>
        <w:spacing w:line="200" w:lineRule="exact"/>
      </w:pPr>
    </w:p>
    <w:p w14:paraId="6414FB6F" w14:textId="77777777" w:rsidR="008002CE" w:rsidRDefault="008002CE">
      <w:pPr>
        <w:spacing w:line="200" w:lineRule="exact"/>
      </w:pPr>
    </w:p>
    <w:p w14:paraId="13FEBD39" w14:textId="77777777" w:rsidR="008002CE" w:rsidRDefault="008002CE">
      <w:pPr>
        <w:spacing w:line="200" w:lineRule="exact"/>
      </w:pPr>
    </w:p>
    <w:p w14:paraId="2EADFCC3" w14:textId="77777777" w:rsidR="008002CE" w:rsidRDefault="008002CE">
      <w:pPr>
        <w:spacing w:line="200" w:lineRule="exact"/>
      </w:pPr>
    </w:p>
    <w:p w14:paraId="63C6A280" w14:textId="77777777" w:rsidR="008002CE" w:rsidRDefault="008002CE">
      <w:pPr>
        <w:spacing w:line="200" w:lineRule="exact"/>
      </w:pPr>
    </w:p>
    <w:p w14:paraId="5654E449" w14:textId="77777777" w:rsidR="008002CE" w:rsidRDefault="008002CE">
      <w:pPr>
        <w:spacing w:line="200" w:lineRule="exact"/>
      </w:pPr>
    </w:p>
    <w:p w14:paraId="11C6B1EB" w14:textId="77777777" w:rsidR="008002CE" w:rsidRDefault="00874C49">
      <w:pPr>
        <w:ind w:left="100" w:right="3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39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[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2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,</w:t>
      </w:r>
      <w:r>
        <w:rPr>
          <w:rFonts w:ascii="Calibri" w:eastAsia="Calibri" w:hAnsi="Calibri" w:cs="Calibri"/>
          <w:b/>
          <w:sz w:val="28"/>
          <w:szCs w:val="28"/>
        </w:rPr>
        <w:t>3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0,</w:t>
      </w:r>
      <w:r>
        <w:rPr>
          <w:rFonts w:ascii="Calibri" w:eastAsia="Calibri" w:hAnsi="Calibri" w:cs="Calibri"/>
          <w:b/>
          <w:sz w:val="28"/>
          <w:szCs w:val="28"/>
        </w:rPr>
        <w:t>4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,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5</w:t>
      </w:r>
      <w:r>
        <w:rPr>
          <w:rFonts w:ascii="Calibri" w:eastAsia="Calibri" w:hAnsi="Calibri" w:cs="Calibri"/>
          <w:b/>
          <w:sz w:val="28"/>
          <w:szCs w:val="28"/>
        </w:rPr>
        <w:t>0</w:t>
      </w:r>
      <w:r>
        <w:rPr>
          <w:rFonts w:ascii="Calibri" w:eastAsia="Calibri" w:hAnsi="Calibri" w:cs="Calibri"/>
          <w:b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b/>
          <w:sz w:val="28"/>
          <w:szCs w:val="28"/>
        </w:rPr>
        <w:t>]</w:t>
      </w:r>
    </w:p>
    <w:p w14:paraId="0EA43F58" w14:textId="77777777" w:rsidR="008002CE" w:rsidRDefault="00874C49">
      <w:pPr>
        <w:spacing w:before="2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4E1EC492" w14:textId="77777777" w:rsidR="008002CE" w:rsidRDefault="008002CE">
      <w:pPr>
        <w:spacing w:before="8" w:line="140" w:lineRule="exact"/>
        <w:rPr>
          <w:sz w:val="15"/>
          <w:szCs w:val="15"/>
        </w:rPr>
      </w:pPr>
    </w:p>
    <w:p w14:paraId="0D67F853" w14:textId="77777777" w:rsidR="008002CE" w:rsidRDefault="008002CE">
      <w:pPr>
        <w:spacing w:line="200" w:lineRule="exact"/>
      </w:pPr>
    </w:p>
    <w:p w14:paraId="68AE2F1D" w14:textId="77777777" w:rsidR="008002CE" w:rsidRDefault="008002CE">
      <w:pPr>
        <w:spacing w:line="200" w:lineRule="exact"/>
      </w:pPr>
    </w:p>
    <w:p w14:paraId="7D5256C1" w14:textId="77777777" w:rsidR="008002CE" w:rsidRDefault="008002CE">
      <w:pPr>
        <w:spacing w:line="200" w:lineRule="exact"/>
      </w:pPr>
    </w:p>
    <w:p w14:paraId="5AD7278B" w14:textId="77777777" w:rsidR="008002CE" w:rsidRDefault="008002CE">
      <w:pPr>
        <w:spacing w:line="200" w:lineRule="exact"/>
      </w:pPr>
    </w:p>
    <w:p w14:paraId="0B14DC09" w14:textId="77777777" w:rsidR="008002CE" w:rsidRDefault="008002CE">
      <w:pPr>
        <w:spacing w:line="200" w:lineRule="exact"/>
      </w:pPr>
    </w:p>
    <w:p w14:paraId="3A4A0542" w14:textId="77777777" w:rsidR="008002CE" w:rsidRDefault="008002CE">
      <w:pPr>
        <w:spacing w:line="200" w:lineRule="exact"/>
      </w:pPr>
    </w:p>
    <w:p w14:paraId="44B89376" w14:textId="77777777" w:rsidR="008002CE" w:rsidRDefault="008002CE">
      <w:pPr>
        <w:spacing w:line="200" w:lineRule="exact"/>
      </w:pPr>
    </w:p>
    <w:p w14:paraId="77FDF194" w14:textId="77777777" w:rsidR="008002CE" w:rsidRDefault="008002CE">
      <w:pPr>
        <w:spacing w:line="200" w:lineRule="exact"/>
      </w:pPr>
    </w:p>
    <w:p w14:paraId="6429A131" w14:textId="77777777" w:rsidR="008002CE" w:rsidRDefault="008002CE">
      <w:pPr>
        <w:spacing w:line="200" w:lineRule="exact"/>
      </w:pPr>
    </w:p>
    <w:p w14:paraId="2C19BA55" w14:textId="77777777" w:rsidR="008002CE" w:rsidRDefault="008002CE">
      <w:pPr>
        <w:spacing w:line="200" w:lineRule="exact"/>
      </w:pPr>
    </w:p>
    <w:p w14:paraId="720E0713" w14:textId="77777777" w:rsidR="008002CE" w:rsidRDefault="008002CE">
      <w:pPr>
        <w:spacing w:line="200" w:lineRule="exact"/>
      </w:pPr>
    </w:p>
    <w:p w14:paraId="1F324696" w14:textId="77777777" w:rsidR="008002CE" w:rsidRDefault="008002CE">
      <w:pPr>
        <w:spacing w:line="200" w:lineRule="exact"/>
      </w:pPr>
    </w:p>
    <w:p w14:paraId="66CAA482" w14:textId="77777777" w:rsidR="008002CE" w:rsidRDefault="008002CE">
      <w:pPr>
        <w:spacing w:line="200" w:lineRule="exact"/>
      </w:pPr>
    </w:p>
    <w:p w14:paraId="0715FC07" w14:textId="77777777" w:rsidR="008002CE" w:rsidRDefault="008002CE">
      <w:pPr>
        <w:spacing w:line="200" w:lineRule="exact"/>
      </w:pPr>
    </w:p>
    <w:p w14:paraId="71724220" w14:textId="77777777" w:rsidR="008002CE" w:rsidRDefault="008002CE">
      <w:pPr>
        <w:spacing w:line="200" w:lineRule="exact"/>
      </w:pPr>
    </w:p>
    <w:p w14:paraId="475FBE8F" w14:textId="77777777" w:rsidR="008002CE" w:rsidRDefault="008002CE">
      <w:pPr>
        <w:spacing w:line="200" w:lineRule="exact"/>
      </w:pPr>
    </w:p>
    <w:p w14:paraId="3F1E5462" w14:textId="77777777" w:rsidR="008002CE" w:rsidRDefault="008002CE">
      <w:pPr>
        <w:spacing w:line="200" w:lineRule="exact"/>
      </w:pPr>
    </w:p>
    <w:p w14:paraId="099804AD" w14:textId="77777777" w:rsidR="008002CE" w:rsidRDefault="008002CE">
      <w:pPr>
        <w:spacing w:line="200" w:lineRule="exact"/>
      </w:pPr>
    </w:p>
    <w:p w14:paraId="27F828DB" w14:textId="77777777" w:rsidR="008002CE" w:rsidRDefault="00874C49">
      <w:pPr>
        <w:spacing w:line="340" w:lineRule="exact"/>
        <w:ind w:left="100" w:right="38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pacing w:val="-3"/>
          <w:sz w:val="28"/>
          <w:szCs w:val="28"/>
        </w:rPr>
        <w:t>40</w:t>
      </w:r>
      <w:r>
        <w:rPr>
          <w:rFonts w:ascii="Calibri" w:eastAsia="Calibri" w:hAnsi="Calibri" w:cs="Calibri"/>
          <w:b/>
          <w:sz w:val="28"/>
          <w:szCs w:val="28"/>
        </w:rPr>
        <w:t>)</w:t>
      </w:r>
      <w:r>
        <w:rPr>
          <w:b/>
          <w:spacing w:val="5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reate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ssio</w:t>
      </w:r>
      <w:r>
        <w:rPr>
          <w:rFonts w:ascii="Calibri" w:eastAsia="Calibri" w:hAnsi="Calibri" w:cs="Calibri"/>
          <w:spacing w:val="-3"/>
          <w:sz w:val="28"/>
          <w:szCs w:val="28"/>
        </w:rPr>
        <w:t>n/a</w:t>
      </w:r>
      <w:r>
        <w:rPr>
          <w:rFonts w:ascii="Calibri" w:eastAsia="Calibri" w:hAnsi="Calibri" w:cs="Calibri"/>
          <w:spacing w:val="-2"/>
          <w:sz w:val="28"/>
          <w:szCs w:val="28"/>
        </w:rPr>
        <w:t>rro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2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z w:val="28"/>
          <w:szCs w:val="28"/>
        </w:rPr>
        <w:t>{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su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_on</w:t>
      </w:r>
      <w:r>
        <w:rPr>
          <w:rFonts w:ascii="Calibri" w:eastAsia="Calibri" w:hAnsi="Calibri" w:cs="Calibri"/>
          <w:b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b/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b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a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J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`,</w:t>
      </w:r>
      <w:r>
        <w:rPr>
          <w:b/>
          <w:spacing w:val="-1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b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w</w:t>
      </w:r>
      <w:r>
        <w:rPr>
          <w:rFonts w:ascii="Calibri" w:eastAsia="Calibri" w:hAnsi="Calibri" w:cs="Calibri"/>
          <w:b/>
          <w:sz w:val="28"/>
          <w:szCs w:val="28"/>
        </w:rPr>
        <w:t>o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b/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`</w:t>
      </w:r>
      <w:r>
        <w:rPr>
          <w:rFonts w:ascii="Calibri" w:eastAsia="Calibri" w:hAnsi="Calibri" w:cs="Calibri"/>
          <w:b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b/>
          <w:sz w:val="28"/>
          <w:szCs w:val="28"/>
        </w:rPr>
        <w:t>d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eJ</w:t>
      </w:r>
      <w:r>
        <w:rPr>
          <w:rFonts w:ascii="Calibri" w:eastAsia="Calibri" w:hAnsi="Calibri" w:cs="Calibri"/>
          <w:b/>
          <w:sz w:val="28"/>
          <w:szCs w:val="28"/>
        </w:rPr>
        <w:t>S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`</w:t>
      </w:r>
      <w:r>
        <w:rPr>
          <w:rFonts w:ascii="Calibri" w:eastAsia="Calibri" w:hAnsi="Calibri" w:cs="Calibri"/>
          <w:b/>
          <w:sz w:val="28"/>
          <w:szCs w:val="28"/>
        </w:rPr>
        <w:t>,</w:t>
      </w:r>
      <w:r>
        <w:rPr>
          <w:b/>
          <w:spacing w:val="-15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sz w:val="28"/>
          <w:szCs w:val="28"/>
        </w:rPr>
        <w:t>u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b/>
          <w:sz w:val="28"/>
          <w:szCs w:val="28"/>
        </w:rPr>
        <w:t>h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b/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spacing w:val="-3"/>
          <w:sz w:val="28"/>
          <w:szCs w:val="28"/>
        </w:rPr>
        <w:t>`M</w:t>
      </w:r>
      <w:r>
        <w:rPr>
          <w:rFonts w:ascii="Calibri" w:eastAsia="Calibri" w:hAnsi="Calibri" w:cs="Calibri"/>
          <w:b/>
          <w:sz w:val="28"/>
          <w:szCs w:val="28"/>
        </w:rPr>
        <w:t>o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g</w:t>
      </w:r>
      <w:r>
        <w:rPr>
          <w:rFonts w:ascii="Calibri" w:eastAsia="Calibri" w:hAnsi="Calibri" w:cs="Calibri"/>
          <w:b/>
          <w:spacing w:val="-2"/>
          <w:sz w:val="28"/>
          <w:szCs w:val="28"/>
        </w:rPr>
        <w:t>oD</w:t>
      </w:r>
      <w:r>
        <w:rPr>
          <w:rFonts w:ascii="Calibri" w:eastAsia="Calibri" w:hAnsi="Calibri" w:cs="Calibri"/>
          <w:b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b/>
          <w:sz w:val="28"/>
          <w:szCs w:val="28"/>
        </w:rPr>
        <w:t>`}</w:t>
      </w:r>
    </w:p>
    <w:p w14:paraId="76442263" w14:textId="77777777" w:rsidR="008002CE" w:rsidRDefault="00874C49">
      <w:pPr>
        <w:spacing w:before="8"/>
        <w:ind w:left="10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Ans:</w:t>
      </w:r>
    </w:p>
    <w:p w14:paraId="2EE81F16" w14:textId="77777777" w:rsidR="008002CE" w:rsidRDefault="008002CE">
      <w:pPr>
        <w:spacing w:before="6" w:line="100" w:lineRule="exact"/>
        <w:rPr>
          <w:sz w:val="10"/>
          <w:szCs w:val="10"/>
        </w:rPr>
      </w:pPr>
    </w:p>
    <w:p w14:paraId="19FD50DB" w14:textId="77777777" w:rsidR="008002CE" w:rsidRDefault="008002CE">
      <w:pPr>
        <w:spacing w:line="200" w:lineRule="exact"/>
      </w:pPr>
    </w:p>
    <w:p w14:paraId="2613AE70" w14:textId="77777777" w:rsidR="008002CE" w:rsidRDefault="008002CE">
      <w:pPr>
        <w:spacing w:line="200" w:lineRule="exact"/>
      </w:pPr>
    </w:p>
    <w:p w14:paraId="5C17C019" w14:textId="77777777" w:rsidR="008002CE" w:rsidRDefault="008002CE">
      <w:pPr>
        <w:spacing w:line="200" w:lineRule="exact"/>
      </w:pPr>
    </w:p>
    <w:p w14:paraId="16316EE1" w14:textId="77777777" w:rsidR="008002CE" w:rsidRDefault="008002CE">
      <w:pPr>
        <w:spacing w:line="200" w:lineRule="exact"/>
      </w:pPr>
    </w:p>
    <w:p w14:paraId="01776185" w14:textId="77777777" w:rsidR="008002CE" w:rsidRDefault="008002CE">
      <w:pPr>
        <w:spacing w:line="200" w:lineRule="exact"/>
      </w:pPr>
    </w:p>
    <w:p w14:paraId="5BE4CC22" w14:textId="77777777" w:rsidR="008002CE" w:rsidRDefault="008002CE">
      <w:pPr>
        <w:spacing w:line="200" w:lineRule="exact"/>
      </w:pPr>
    </w:p>
    <w:p w14:paraId="7378239E" w14:textId="77777777" w:rsidR="008002CE" w:rsidRDefault="008002CE">
      <w:pPr>
        <w:spacing w:line="200" w:lineRule="exact"/>
      </w:pPr>
    </w:p>
    <w:p w14:paraId="62FB65F3" w14:textId="77777777" w:rsidR="008002CE" w:rsidRDefault="008002CE">
      <w:pPr>
        <w:spacing w:line="200" w:lineRule="exact"/>
      </w:pPr>
    </w:p>
    <w:p w14:paraId="6182F75D" w14:textId="77777777" w:rsidR="008002CE" w:rsidRDefault="008002CE">
      <w:pPr>
        <w:spacing w:line="200" w:lineRule="exact"/>
      </w:pPr>
    </w:p>
    <w:p w14:paraId="78588DB0" w14:textId="77777777" w:rsidR="008002CE" w:rsidRDefault="008002CE">
      <w:pPr>
        <w:spacing w:line="200" w:lineRule="exact"/>
      </w:pPr>
    </w:p>
    <w:p w14:paraId="78409025" w14:textId="77777777" w:rsidR="008002CE" w:rsidRDefault="008002CE">
      <w:pPr>
        <w:spacing w:line="200" w:lineRule="exact"/>
      </w:pPr>
    </w:p>
    <w:p w14:paraId="5FE6DB58" w14:textId="77777777" w:rsidR="008002CE" w:rsidRDefault="008002CE">
      <w:pPr>
        <w:spacing w:line="200" w:lineRule="exact"/>
      </w:pPr>
    </w:p>
    <w:p w14:paraId="36799B35" w14:textId="77777777" w:rsidR="008002CE" w:rsidRDefault="008002CE">
      <w:pPr>
        <w:spacing w:line="200" w:lineRule="exact"/>
      </w:pPr>
    </w:p>
    <w:p w14:paraId="72440ABB" w14:textId="77777777" w:rsidR="008002CE" w:rsidRDefault="008002CE">
      <w:pPr>
        <w:spacing w:line="200" w:lineRule="exact"/>
      </w:pPr>
    </w:p>
    <w:p w14:paraId="375C96E7" w14:textId="77777777" w:rsidR="008002CE" w:rsidRDefault="008002CE">
      <w:pPr>
        <w:spacing w:line="200" w:lineRule="exact"/>
      </w:pPr>
    </w:p>
    <w:p w14:paraId="7615F634" w14:textId="77777777" w:rsidR="008002CE" w:rsidRDefault="008002CE">
      <w:pPr>
        <w:spacing w:line="200" w:lineRule="exact"/>
      </w:pPr>
    </w:p>
    <w:p w14:paraId="4393245F" w14:textId="77777777" w:rsidR="008002CE" w:rsidRDefault="008002CE">
      <w:pPr>
        <w:spacing w:line="200" w:lineRule="exact"/>
      </w:pPr>
    </w:p>
    <w:p w14:paraId="7EE73789" w14:textId="77777777" w:rsidR="008002CE" w:rsidRDefault="008002CE">
      <w:pPr>
        <w:spacing w:line="200" w:lineRule="exact"/>
      </w:pPr>
    </w:p>
    <w:p w14:paraId="074A799C" w14:textId="77777777" w:rsidR="008002CE" w:rsidRDefault="008002CE">
      <w:pPr>
        <w:spacing w:line="200" w:lineRule="exact"/>
      </w:pPr>
    </w:p>
    <w:p w14:paraId="4F280C72" w14:textId="77777777" w:rsidR="008002CE" w:rsidRDefault="008002CE">
      <w:pPr>
        <w:spacing w:line="200" w:lineRule="exact"/>
      </w:pPr>
    </w:p>
    <w:p w14:paraId="42BD6024" w14:textId="77777777" w:rsidR="008002CE" w:rsidRDefault="008002CE">
      <w:pPr>
        <w:spacing w:line="200" w:lineRule="exact"/>
      </w:pPr>
    </w:p>
    <w:p w14:paraId="761E146D" w14:textId="77777777" w:rsidR="008002CE" w:rsidRDefault="008002CE">
      <w:pPr>
        <w:spacing w:line="200" w:lineRule="exact"/>
      </w:pPr>
    </w:p>
    <w:p w14:paraId="7B028125" w14:textId="77777777" w:rsidR="008002CE" w:rsidRDefault="00874C49">
      <w:pPr>
        <w:spacing w:line="340" w:lineRule="exact"/>
        <w:ind w:left="120" w:right="858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-3"/>
          <w:sz w:val="28"/>
          <w:szCs w:val="28"/>
        </w:rPr>
        <w:t>/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x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ess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low</w:t>
      </w:r>
      <w:r>
        <w:rPr>
          <w:rFonts w:ascii="Calibri" w:eastAsia="Calibri" w:hAnsi="Calibri" w:cs="Calibri"/>
          <w:sz w:val="28"/>
          <w:szCs w:val="28"/>
        </w:rPr>
        <w:t>ing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ob</w:t>
      </w:r>
      <w:r>
        <w:rPr>
          <w:rFonts w:ascii="Calibri" w:eastAsia="Calibri" w:hAnsi="Calibri" w:cs="Calibri"/>
          <w:spacing w:val="-3"/>
          <w:sz w:val="28"/>
          <w:szCs w:val="28"/>
        </w:rPr>
        <w:t>j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2A2169D8" w14:textId="77777777" w:rsidR="008002CE" w:rsidRDefault="00874C49">
      <w:pPr>
        <w:spacing w:before="13"/>
        <w:ind w:left="843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[{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11</w:t>
      </w:r>
      <w:r>
        <w:rPr>
          <w:rFonts w:ascii="Calibri" w:eastAsia="Calibri" w:hAnsi="Calibri" w:cs="Calibri"/>
          <w:sz w:val="28"/>
          <w:szCs w:val="28"/>
        </w:rPr>
        <w:t>1,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:</w:t>
      </w:r>
      <w:r>
        <w:rPr>
          <w:rFonts w:ascii="Calibri" w:eastAsia="Calibri" w:hAnsi="Calibri" w:cs="Calibri"/>
          <w:spacing w:val="-2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_o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0},</w:t>
      </w:r>
    </w:p>
    <w:p w14:paraId="5EE6519E" w14:textId="77777777" w:rsidR="008002CE" w:rsidRDefault="00874C49">
      <w:pPr>
        <w:spacing w:before="1"/>
        <w:ind w:left="9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22</w:t>
      </w:r>
      <w:r>
        <w:rPr>
          <w:rFonts w:ascii="Calibri" w:eastAsia="Calibri" w:hAnsi="Calibri" w:cs="Calibri"/>
          <w:sz w:val="28"/>
          <w:szCs w:val="28"/>
        </w:rPr>
        <w:t>2,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w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proofErr w:type="spellEnd"/>
      <w:r>
        <w:rPr>
          <w:rFonts w:ascii="Calibri" w:eastAsia="Calibri" w:hAnsi="Calibri" w:cs="Calibri"/>
          <w:sz w:val="28"/>
          <w:szCs w:val="28"/>
        </w:rPr>
        <w:t>”,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os</w:t>
      </w:r>
      <w:r>
        <w:rPr>
          <w:rFonts w:ascii="Calibri" w:eastAsia="Calibri" w:hAnsi="Calibri" w:cs="Calibri"/>
          <w:spacing w:val="-3"/>
          <w:sz w:val="28"/>
          <w:szCs w:val="28"/>
        </w:rPr>
        <w:t>t:20000</w:t>
      </w:r>
      <w:r>
        <w:rPr>
          <w:rFonts w:ascii="Calibri" w:eastAsia="Calibri" w:hAnsi="Calibri" w:cs="Calibri"/>
          <w:sz w:val="28"/>
          <w:szCs w:val="28"/>
        </w:rPr>
        <w:t>},</w:t>
      </w:r>
    </w:p>
    <w:p w14:paraId="44D6058C" w14:textId="77777777" w:rsidR="008002CE" w:rsidRDefault="00874C49">
      <w:pPr>
        <w:spacing w:before="1"/>
        <w:ind w:left="9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33</w:t>
      </w:r>
      <w:r>
        <w:rPr>
          <w:rFonts w:ascii="Calibri" w:eastAsia="Calibri" w:hAnsi="Calibri" w:cs="Calibri"/>
          <w:sz w:val="28"/>
          <w:szCs w:val="28"/>
        </w:rPr>
        <w:t>3,</w:t>
      </w:r>
      <w:r>
        <w:rPr>
          <w:spacing w:val="-28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2"/>
          <w:sz w:val="28"/>
          <w:szCs w:val="28"/>
        </w:rPr>
        <w:t>"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e</w:t>
      </w:r>
      <w:proofErr w:type="spellEnd"/>
      <w:r>
        <w:rPr>
          <w:rFonts w:ascii="Calibri" w:eastAsia="Calibri" w:hAnsi="Calibri" w:cs="Calibri"/>
          <w:sz w:val="28"/>
          <w:szCs w:val="28"/>
        </w:rPr>
        <w:t>”,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st:</w:t>
      </w:r>
      <w:r>
        <w:rPr>
          <w:rFonts w:ascii="Calibri" w:eastAsia="Calibri" w:hAnsi="Calibri" w:cs="Calibri"/>
          <w:spacing w:val="-4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}</w:t>
      </w:r>
      <w:r>
        <w:rPr>
          <w:rFonts w:ascii="Calibri" w:eastAsia="Calibri" w:hAnsi="Calibri" w:cs="Calibri"/>
          <w:sz w:val="28"/>
          <w:szCs w:val="28"/>
        </w:rPr>
        <w:t>,</w:t>
      </w:r>
    </w:p>
    <w:p w14:paraId="619F9BF5" w14:textId="77777777" w:rsidR="008002CE" w:rsidRDefault="00874C49">
      <w:pPr>
        <w:spacing w:line="320" w:lineRule="exact"/>
        <w:ind w:left="96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44</w:t>
      </w:r>
      <w:r>
        <w:rPr>
          <w:rFonts w:ascii="Calibri" w:eastAsia="Calibri" w:hAnsi="Calibri" w:cs="Calibri"/>
          <w:sz w:val="28"/>
          <w:szCs w:val="28"/>
        </w:rPr>
        <w:t>4,</w:t>
      </w:r>
      <w:r>
        <w:rPr>
          <w:spacing w:val="-2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p_n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e:</w:t>
      </w:r>
      <w:r>
        <w:rPr>
          <w:rFonts w:ascii="Calibri" w:eastAsia="Calibri" w:hAnsi="Calibri" w:cs="Calibri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z w:val="28"/>
          <w:szCs w:val="28"/>
        </w:rPr>
        <w:t>p</w:t>
      </w:r>
      <w:r>
        <w:rPr>
          <w:rFonts w:ascii="Calibri" w:eastAsia="Calibri" w:hAnsi="Calibri" w:cs="Calibri"/>
          <w:spacing w:val="-4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fo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r</w:t>
      </w:r>
      <w:proofErr w:type="spellEnd"/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2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3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4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}</w:t>
      </w:r>
      <w:r>
        <w:rPr>
          <w:rFonts w:ascii="Calibri" w:eastAsia="Calibri" w:hAnsi="Calibri" w:cs="Calibri"/>
          <w:sz w:val="28"/>
          <w:szCs w:val="28"/>
        </w:rPr>
        <w:t>,</w:t>
      </w:r>
    </w:p>
    <w:p w14:paraId="432EE683" w14:textId="77777777" w:rsidR="008002CE" w:rsidRDefault="00874C49">
      <w:pPr>
        <w:spacing w:line="320" w:lineRule="exact"/>
        <w:ind w:left="100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2"/>
          <w:sz w:val="28"/>
          <w:szCs w:val="28"/>
        </w:rPr>
        <w:t>{</w:t>
      </w:r>
      <w:r>
        <w:rPr>
          <w:rFonts w:ascii="Calibri" w:eastAsia="Calibri" w:hAnsi="Calibri" w:cs="Calibri"/>
          <w:spacing w:val="-3"/>
          <w:sz w:val="28"/>
          <w:szCs w:val="28"/>
        </w:rPr>
        <w:t>p_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d</w:t>
      </w:r>
      <w:r>
        <w:rPr>
          <w:rFonts w:ascii="Calibri" w:eastAsia="Calibri" w:hAnsi="Calibri" w:cs="Calibri"/>
          <w:spacing w:val="-1"/>
          <w:sz w:val="28"/>
          <w:szCs w:val="28"/>
        </w:rPr>
        <w:t>:</w:t>
      </w:r>
      <w:r>
        <w:rPr>
          <w:rFonts w:ascii="Calibri" w:eastAsia="Calibri" w:hAnsi="Calibri" w:cs="Calibri"/>
          <w:spacing w:val="-3"/>
          <w:sz w:val="28"/>
          <w:szCs w:val="28"/>
        </w:rPr>
        <w:t>55</w:t>
      </w:r>
      <w:r>
        <w:rPr>
          <w:rFonts w:ascii="Calibri" w:eastAsia="Calibri" w:hAnsi="Calibri" w:cs="Calibri"/>
          <w:sz w:val="28"/>
          <w:szCs w:val="28"/>
        </w:rPr>
        <w:t>5,</w:t>
      </w:r>
      <w:r>
        <w:rPr>
          <w:spacing w:val="-2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:</w:t>
      </w:r>
      <w:r>
        <w:rPr>
          <w:rFonts w:ascii="Calibri" w:eastAsia="Calibri" w:hAnsi="Calibri" w:cs="Calibri"/>
          <w:spacing w:val="-2"/>
          <w:sz w:val="28"/>
          <w:szCs w:val="28"/>
        </w:rPr>
        <w:t>"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five</w:t>
      </w:r>
      <w:proofErr w:type="spellEnd"/>
      <w:r>
        <w:rPr>
          <w:rFonts w:ascii="Calibri" w:eastAsia="Calibri" w:hAnsi="Calibri" w:cs="Calibri"/>
          <w:spacing w:val="-2"/>
          <w:sz w:val="28"/>
          <w:szCs w:val="28"/>
        </w:rPr>
        <w:t>”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2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_</w:t>
      </w:r>
      <w:r>
        <w:rPr>
          <w:rFonts w:ascii="Calibri" w:eastAsia="Calibri" w:hAnsi="Calibri" w:cs="Calibri"/>
          <w:spacing w:val="-2"/>
          <w:sz w:val="28"/>
          <w:szCs w:val="28"/>
        </w:rPr>
        <w:t>co</w:t>
      </w:r>
      <w:r>
        <w:rPr>
          <w:rFonts w:ascii="Calibri" w:eastAsia="Calibri" w:hAnsi="Calibri" w:cs="Calibri"/>
          <w:sz w:val="28"/>
          <w:szCs w:val="28"/>
        </w:rPr>
        <w:t>st</w:t>
      </w:r>
      <w:r>
        <w:rPr>
          <w:rFonts w:ascii="Calibri" w:eastAsia="Calibri" w:hAnsi="Calibri" w:cs="Calibri"/>
          <w:spacing w:val="-3"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>5</w:t>
      </w:r>
      <w:r>
        <w:rPr>
          <w:rFonts w:ascii="Calibri" w:eastAsia="Calibri" w:hAnsi="Calibri" w:cs="Calibri"/>
          <w:spacing w:val="-1"/>
          <w:sz w:val="28"/>
          <w:szCs w:val="28"/>
        </w:rPr>
        <w:t>0</w:t>
      </w:r>
      <w:r>
        <w:rPr>
          <w:rFonts w:ascii="Calibri" w:eastAsia="Calibri" w:hAnsi="Calibri" w:cs="Calibri"/>
          <w:spacing w:val="-3"/>
          <w:sz w:val="28"/>
          <w:szCs w:val="28"/>
        </w:rPr>
        <w:t>0</w:t>
      </w:r>
      <w:r>
        <w:rPr>
          <w:rFonts w:ascii="Calibri" w:eastAsia="Calibri" w:hAnsi="Calibri" w:cs="Calibri"/>
          <w:sz w:val="28"/>
          <w:szCs w:val="28"/>
        </w:rPr>
        <w:t>0</w:t>
      </w:r>
      <w:r>
        <w:rPr>
          <w:rFonts w:ascii="Calibri" w:eastAsia="Calibri" w:hAnsi="Calibri" w:cs="Calibri"/>
          <w:spacing w:val="-4"/>
          <w:sz w:val="28"/>
          <w:szCs w:val="28"/>
        </w:rPr>
        <w:t>0</w:t>
      </w:r>
      <w:r>
        <w:rPr>
          <w:rFonts w:ascii="Calibri" w:eastAsia="Calibri" w:hAnsi="Calibri" w:cs="Calibri"/>
          <w:spacing w:val="-2"/>
          <w:sz w:val="28"/>
          <w:szCs w:val="28"/>
        </w:rPr>
        <w:t>}</w:t>
      </w:r>
      <w:r>
        <w:rPr>
          <w:rFonts w:ascii="Calibri" w:eastAsia="Calibri" w:hAnsi="Calibri" w:cs="Calibri"/>
          <w:sz w:val="28"/>
          <w:szCs w:val="28"/>
        </w:rPr>
        <w:t>]</w:t>
      </w:r>
    </w:p>
    <w:p w14:paraId="794E07A1" w14:textId="77777777" w:rsidR="008002CE" w:rsidRDefault="00874C49">
      <w:pPr>
        <w:spacing w:line="340" w:lineRule="exact"/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in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fo</w:t>
      </w:r>
      <w:r>
        <w:rPr>
          <w:rFonts w:ascii="Calibri" w:eastAsia="Calibri" w:hAnsi="Calibri" w:cs="Calibri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of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ta</w:t>
      </w:r>
      <w:r>
        <w:rPr>
          <w:rFonts w:ascii="Calibri" w:eastAsia="Calibri" w:hAnsi="Calibri" w:cs="Calibri"/>
          <w:spacing w:val="-4"/>
          <w:sz w:val="28"/>
          <w:szCs w:val="28"/>
        </w:rPr>
        <w:t>b</w:t>
      </w:r>
      <w:r>
        <w:rPr>
          <w:rFonts w:ascii="Calibri" w:eastAsia="Calibri" w:hAnsi="Calibri" w:cs="Calibri"/>
          <w:sz w:val="28"/>
          <w:szCs w:val="28"/>
        </w:rPr>
        <w:t>le</w:t>
      </w:r>
    </w:p>
    <w:p w14:paraId="418795BD" w14:textId="77777777" w:rsidR="008002CE" w:rsidRDefault="008002CE">
      <w:pPr>
        <w:spacing w:before="7" w:line="140" w:lineRule="exact"/>
        <w:rPr>
          <w:sz w:val="15"/>
          <w:szCs w:val="15"/>
        </w:rPr>
      </w:pPr>
    </w:p>
    <w:p w14:paraId="09883D05" w14:textId="77777777" w:rsidR="008002CE" w:rsidRDefault="008002CE">
      <w:pPr>
        <w:spacing w:line="200" w:lineRule="exact"/>
      </w:pPr>
    </w:p>
    <w:p w14:paraId="4A9995A0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two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s</w:t>
      </w:r>
    </w:p>
    <w:p w14:paraId="010DE66F" w14:textId="77777777" w:rsidR="008002CE" w:rsidRDefault="00874C49">
      <w:pPr>
        <w:spacing w:line="320" w:lineRule="exact"/>
        <w:ind w:left="516" w:right="1793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are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“a</w:t>
      </w:r>
      <w:r>
        <w:rPr>
          <w:rFonts w:ascii="Calibri" w:eastAsia="Calibri" w:hAnsi="Calibri" w:cs="Calibri"/>
          <w:spacing w:val="-1"/>
          <w:sz w:val="28"/>
          <w:szCs w:val="28"/>
        </w:rPr>
        <w:t>dm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”</w:t>
      </w:r>
      <w:r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ret</w:t>
      </w:r>
      <w:r>
        <w:rPr>
          <w:rFonts w:ascii="Calibri" w:eastAsia="Calibri" w:hAnsi="Calibri" w:cs="Calibri"/>
          <w:spacing w:val="-2"/>
          <w:sz w:val="28"/>
          <w:szCs w:val="28"/>
        </w:rPr>
        <w:t>ur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tr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oth</w:t>
      </w:r>
      <w:r>
        <w:rPr>
          <w:rFonts w:ascii="Calibri" w:eastAsia="Calibri" w:hAnsi="Calibri" w:cs="Calibri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w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ls</w:t>
      </w:r>
      <w:r>
        <w:rPr>
          <w:rFonts w:ascii="Calibri" w:eastAsia="Calibri" w:hAnsi="Calibri" w:cs="Calibri"/>
          <w:sz w:val="28"/>
          <w:szCs w:val="28"/>
        </w:rPr>
        <w:t>e</w:t>
      </w:r>
    </w:p>
    <w:p w14:paraId="0D4DD27F" w14:textId="77777777" w:rsidR="008002CE" w:rsidRDefault="00874C49">
      <w:pPr>
        <w:spacing w:line="340" w:lineRule="exact"/>
        <w:ind w:left="516" w:right="5716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And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pp</w:t>
      </w:r>
      <w:r>
        <w:rPr>
          <w:rFonts w:ascii="Calibri" w:eastAsia="Calibri" w:hAnsi="Calibri" w:cs="Calibri"/>
          <w:sz w:val="28"/>
          <w:szCs w:val="28"/>
        </w:rPr>
        <w:t>ly</w:t>
      </w:r>
      <w:r>
        <w:rPr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te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y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rFonts w:ascii="Calibri" w:eastAsia="Calibri" w:hAnsi="Calibri" w:cs="Calibri"/>
          <w:spacing w:val="-3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7D90FF04" w14:textId="77777777" w:rsidR="008002CE" w:rsidRDefault="008002CE">
      <w:pPr>
        <w:spacing w:before="2" w:line="140" w:lineRule="exact"/>
        <w:rPr>
          <w:sz w:val="14"/>
          <w:szCs w:val="14"/>
        </w:rPr>
      </w:pPr>
    </w:p>
    <w:p w14:paraId="3E944097" w14:textId="77777777" w:rsidR="008002CE" w:rsidRDefault="008002CE">
      <w:pPr>
        <w:spacing w:line="200" w:lineRule="exact"/>
      </w:pPr>
    </w:p>
    <w:p w14:paraId="587EB3F3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</w:p>
    <w:p w14:paraId="0FCA5BFA" w14:textId="77777777" w:rsidR="008002CE" w:rsidRDefault="00874C49">
      <w:pPr>
        <w:spacing w:before="1"/>
        <w:ind w:left="56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61375278" w14:textId="77777777" w:rsidR="008002CE" w:rsidRDefault="008002CE">
      <w:pPr>
        <w:spacing w:before="7" w:line="120" w:lineRule="exact"/>
        <w:rPr>
          <w:sz w:val="13"/>
          <w:szCs w:val="13"/>
        </w:rPr>
      </w:pPr>
    </w:p>
    <w:p w14:paraId="2263BED4" w14:textId="77777777" w:rsidR="008002CE" w:rsidRDefault="008002CE">
      <w:pPr>
        <w:spacing w:line="200" w:lineRule="exact"/>
      </w:pPr>
    </w:p>
    <w:p w14:paraId="679CA0CE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v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odd</w:t>
      </w:r>
    </w:p>
    <w:p w14:paraId="7ED1FE36" w14:textId="77777777" w:rsidR="008002CE" w:rsidRDefault="008002CE">
      <w:pPr>
        <w:spacing w:before="4" w:line="140" w:lineRule="exact"/>
        <w:rPr>
          <w:sz w:val="14"/>
          <w:szCs w:val="14"/>
        </w:rPr>
      </w:pPr>
    </w:p>
    <w:p w14:paraId="591255BA" w14:textId="77777777" w:rsidR="008002CE" w:rsidRDefault="008002CE">
      <w:pPr>
        <w:spacing w:line="200" w:lineRule="exact"/>
      </w:pPr>
    </w:p>
    <w:p w14:paraId="2F6FA101" w14:textId="77777777" w:rsidR="008002CE" w:rsidRDefault="00874C49">
      <w:pPr>
        <w:spacing w:line="340" w:lineRule="exact"/>
        <w:ind w:left="557" w:right="559" w:hanging="43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45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4"/>
          <w:sz w:val="28"/>
          <w:szCs w:val="28"/>
        </w:rPr>
        <w:t>cc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one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9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;</w:t>
      </w:r>
      <w:proofErr w:type="gramEnd"/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4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3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z w:val="28"/>
          <w:szCs w:val="28"/>
        </w:rPr>
        <w:t>er</w:t>
      </w:r>
      <w:r>
        <w:rPr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spacing w:val="-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ot</w:t>
      </w:r>
    </w:p>
    <w:p w14:paraId="6880746F" w14:textId="77777777" w:rsidR="008002CE" w:rsidRDefault="008002CE">
      <w:pPr>
        <w:spacing w:before="4" w:line="140" w:lineRule="exact"/>
        <w:rPr>
          <w:sz w:val="15"/>
          <w:szCs w:val="15"/>
        </w:rPr>
      </w:pPr>
    </w:p>
    <w:p w14:paraId="22FFB4B2" w14:textId="77777777" w:rsidR="008002CE" w:rsidRDefault="008002CE">
      <w:pPr>
        <w:spacing w:line="200" w:lineRule="exact"/>
      </w:pPr>
    </w:p>
    <w:p w14:paraId="46C3D97F" w14:textId="77777777" w:rsidR="008002CE" w:rsidRDefault="00874C49">
      <w:pPr>
        <w:ind w:left="1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46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fu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spacing w:val="-2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ou</w:t>
      </w:r>
      <w:r>
        <w:rPr>
          <w:rFonts w:ascii="Calibri" w:eastAsia="Calibri" w:hAnsi="Calibri" w:cs="Calibri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-4"/>
          <w:sz w:val="28"/>
          <w:szCs w:val="28"/>
        </w:rPr>
        <w:t>c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2"/>
          <w:sz w:val="28"/>
          <w:szCs w:val="28"/>
        </w:rPr>
        <w:t>h</w:t>
      </w:r>
      <w:r>
        <w:rPr>
          <w:rFonts w:ascii="Calibri" w:eastAsia="Calibri" w:hAnsi="Calibri" w:cs="Calibri"/>
          <w:sz w:val="28"/>
          <w:szCs w:val="28"/>
        </w:rPr>
        <w:t>ree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rs</w:t>
      </w:r>
    </w:p>
    <w:p w14:paraId="627BA5E4" w14:textId="77777777" w:rsidR="008002CE" w:rsidRDefault="00874C49">
      <w:pPr>
        <w:spacing w:line="340" w:lineRule="exact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1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mb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3C9803FB" w14:textId="77777777" w:rsidR="008002CE" w:rsidRDefault="00874C49">
      <w:pPr>
        <w:spacing w:before="1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2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ls</w:t>
      </w:r>
      <w:r>
        <w:rPr>
          <w:rFonts w:ascii="Calibri" w:eastAsia="Calibri" w:hAnsi="Calibri" w:cs="Calibri"/>
          <w:sz w:val="28"/>
          <w:szCs w:val="28"/>
        </w:rPr>
        <w:t>o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numb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2EDD7A18" w14:textId="77777777" w:rsidR="008002CE" w:rsidRDefault="00874C49">
      <w:pPr>
        <w:spacing w:before="1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3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spacing w:val="-1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g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(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>,</w:t>
      </w:r>
      <w:r>
        <w:rPr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sub</w:t>
      </w:r>
      <w:r>
        <w:rPr>
          <w:spacing w:val="-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3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8"/>
          <w:szCs w:val="28"/>
        </w:rPr>
        <w:t>mu</w:t>
      </w:r>
      <w:r>
        <w:rPr>
          <w:rFonts w:ascii="Calibri" w:eastAsia="Calibri" w:hAnsi="Calibri" w:cs="Calibri"/>
          <w:sz w:val="28"/>
          <w:szCs w:val="28"/>
        </w:rPr>
        <w:t>l</w:t>
      </w:r>
      <w:proofErr w:type="spellEnd"/>
      <w:r>
        <w:rPr>
          <w:spacing w:val="-1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/</w:t>
      </w:r>
      <w:r>
        <w:rPr>
          <w:spacing w:val="-10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sz w:val="28"/>
          <w:szCs w:val="28"/>
        </w:rPr>
        <w:t>iv)</w:t>
      </w:r>
    </w:p>
    <w:p w14:paraId="01A1B042" w14:textId="77777777" w:rsidR="008002CE" w:rsidRDefault="00874C49">
      <w:pPr>
        <w:spacing w:line="340" w:lineRule="exact"/>
        <w:ind w:left="94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3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)</w:t>
      </w:r>
      <w:r>
        <w:rPr>
          <w:spacing w:val="-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re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rn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s</w:t>
      </w:r>
      <w:r>
        <w:rPr>
          <w:rFonts w:ascii="Calibri" w:eastAsia="Calibri" w:hAnsi="Calibri" w:cs="Calibri"/>
          <w:spacing w:val="-3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lt</w:t>
      </w:r>
      <w:r>
        <w:rPr>
          <w:spacing w:val="-15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b</w:t>
      </w:r>
      <w:r>
        <w:rPr>
          <w:rFonts w:ascii="Calibri" w:eastAsia="Calibri" w:hAnsi="Calibri" w:cs="Calibri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</w:rPr>
        <w:t>sed</w:t>
      </w:r>
      <w:r>
        <w:rPr>
          <w:spacing w:val="-18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spacing w:val="-1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3rd</w:t>
      </w:r>
      <w:r>
        <w:rPr>
          <w:spacing w:val="-1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ara</w:t>
      </w:r>
      <w:r>
        <w:rPr>
          <w:rFonts w:ascii="Calibri" w:eastAsia="Calibri" w:hAnsi="Calibri" w:cs="Calibri"/>
          <w:spacing w:val="-3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t</w:t>
      </w:r>
      <w:r>
        <w:rPr>
          <w:rFonts w:ascii="Calibri" w:eastAsia="Calibri" w:hAnsi="Calibri" w:cs="Calibri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</w:t>
      </w:r>
    </w:p>
    <w:p w14:paraId="32F376AB" w14:textId="77777777" w:rsidR="008002CE" w:rsidRDefault="008002CE">
      <w:pPr>
        <w:spacing w:before="5" w:line="120" w:lineRule="exact"/>
        <w:rPr>
          <w:sz w:val="12"/>
          <w:szCs w:val="12"/>
        </w:rPr>
      </w:pPr>
    </w:p>
    <w:p w14:paraId="411C5BC8" w14:textId="77777777" w:rsidR="008002CE" w:rsidRDefault="008002CE">
      <w:pPr>
        <w:spacing w:line="200" w:lineRule="exact"/>
      </w:pPr>
    </w:p>
    <w:p w14:paraId="1654C9AD" w14:textId="77777777" w:rsidR="008002CE" w:rsidRDefault="008002CE">
      <w:pPr>
        <w:spacing w:line="200" w:lineRule="exact"/>
      </w:pPr>
    </w:p>
    <w:p w14:paraId="4DC9B668" w14:textId="77777777" w:rsidR="008002CE" w:rsidRDefault="008002CE">
      <w:pPr>
        <w:spacing w:line="200" w:lineRule="exact"/>
      </w:pPr>
    </w:p>
    <w:p w14:paraId="4E679556" w14:textId="77777777" w:rsidR="008002CE" w:rsidRDefault="008002CE">
      <w:pPr>
        <w:spacing w:line="200" w:lineRule="exact"/>
      </w:pPr>
    </w:p>
    <w:p w14:paraId="76D8F11C" w14:textId="77777777" w:rsidR="008002CE" w:rsidRDefault="008002CE">
      <w:pPr>
        <w:spacing w:line="200" w:lineRule="exact"/>
      </w:pPr>
    </w:p>
    <w:p w14:paraId="7BA6BC73" w14:textId="77777777" w:rsidR="008002CE" w:rsidRDefault="008002CE">
      <w:pPr>
        <w:spacing w:before="17" w:line="220" w:lineRule="exact"/>
        <w:rPr>
          <w:sz w:val="22"/>
          <w:szCs w:val="22"/>
        </w:rPr>
      </w:pPr>
    </w:p>
    <w:p w14:paraId="46987C97" w14:textId="4CA110EC" w:rsidR="008002CE" w:rsidRDefault="008002CE">
      <w:pPr>
        <w:ind w:left="100"/>
        <w:rPr>
          <w:rFonts w:ascii="Calibri Light" w:eastAsia="Calibri Light" w:hAnsi="Calibri Light" w:cs="Calibri Light"/>
          <w:sz w:val="24"/>
          <w:szCs w:val="24"/>
        </w:rPr>
      </w:pPr>
    </w:p>
    <w:sectPr w:rsidR="008002CE" w:rsidSect="003050B7">
      <w:type w:val="continuous"/>
      <w:pgSz w:w="11940" w:h="16860"/>
      <w:pgMar w:top="640" w:right="12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E945AE"/>
    <w:multiLevelType w:val="multilevel"/>
    <w:tmpl w:val="E6109AC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93829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02CE"/>
    <w:rsid w:val="000D311F"/>
    <w:rsid w:val="003050B7"/>
    <w:rsid w:val="003807FB"/>
    <w:rsid w:val="004858BB"/>
    <w:rsid w:val="004D7585"/>
    <w:rsid w:val="008002CE"/>
    <w:rsid w:val="00874C49"/>
    <w:rsid w:val="009F7AD4"/>
    <w:rsid w:val="00A139AF"/>
    <w:rsid w:val="00B1588C"/>
    <w:rsid w:val="00C23A5A"/>
    <w:rsid w:val="00C74ED7"/>
    <w:rsid w:val="00CC0415"/>
    <w:rsid w:val="00F0161B"/>
    <w:rsid w:val="00F417CC"/>
    <w:rsid w:val="00F6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2"/>
    <o:shapelayout v:ext="edit">
      <o:idmap v:ext="edit" data="1"/>
    </o:shapelayout>
  </w:shapeDefaults>
  <w:decimalSymbol w:val="."/>
  <w:listSeparator w:val=","/>
  <w14:docId w14:val="30FE0D8F"/>
  <w15:docId w15:val="{2F9B355F-DDB9-4052-A2EE-2C91DAC0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hyperlink" Target="http://www.myntra.com/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hyperlink" Target="http://www.ajio.com/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://www.amazon.in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hyperlink" Target="http://www.flipkart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Mohd Shamsh Tabarej</cp:lastModifiedBy>
  <cp:revision>4</cp:revision>
  <dcterms:created xsi:type="dcterms:W3CDTF">2024-10-03T13:31:00Z</dcterms:created>
  <dcterms:modified xsi:type="dcterms:W3CDTF">2024-10-10T11:48:00Z</dcterms:modified>
</cp:coreProperties>
</file>